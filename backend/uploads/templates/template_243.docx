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01CE" w14:textId="77777777" w:rsidR="00F97A6E" w:rsidRDefault="00F97A6E" w:rsidP="00614407">
      <w:pPr>
        <w:jc w:val="both"/>
        <w:rPr>
          <w:rFonts w:ascii="Arial" w:hAnsi="Arial" w:cs="Arial"/>
          <w:b/>
          <w:lang w:eastAsia="zh-CN"/>
        </w:rPr>
      </w:pPr>
      <w:r/>
    </w:p>
    <w:p w14:paraId="24B91B12" w14:textId="53B862E6" w:rsidR="00F97A6E" w:rsidRDefault="00F97A6E" w:rsidP="004D6CFD">
      <w:pPr>
        <w:jc w:val="right"/>
        <w:rPr>
          <w:rFonts w:ascii="Arial" w:hAnsi="Arial" w:cs="Arial"/>
          <w:b/>
        </w:rPr>
      </w:pPr>
      <w:r>
        <w:t>{{quotation_date}}</w:t>
      </w:r>
    </w:p>
    <w:p w14:paraId="6C505635" w14:textId="77777777" w:rsidR="00F97A6E" w:rsidRDefault="00F97A6E" w:rsidP="00614407">
      <w:pPr>
        <w:jc w:val="both"/>
        <w:rPr>
          <w:rFonts w:ascii="Arial" w:hAnsi="Arial" w:cs="Arial"/>
          <w:b/>
        </w:rPr>
      </w:pPr>
      <w:r/>
    </w:p>
    <w:tbl>
      <w:tblPr>
        <w:tblW w:w="0" w:type="auto"/>
        <w:tblBorders>
          <w:bottom w:val="single" w:sz="4" w:space="0" w:color="auto"/>
          <w:insideV w:val="single" w:sz="4" w:space="0" w:color="auto"/>
        </w:tblBorders>
        <w:tblLook w:val="04A0" w:firstRow="1" w:lastRow="0" w:firstColumn="1" w:lastColumn="0" w:noHBand="0" w:noVBand="1"/>
      </w:tblPr>
      <w:tblGrid>
        <w:gridCol w:w="1849"/>
        <w:gridCol w:w="7783"/>
      </w:tblGrid>
      <w:tr w:rsidR="00226CBA" w:rsidRPr="0037787F" w14:paraId="34870E60" w14:textId="77777777" w:rsidTr="00F01181">
        <w:tc>
          <w:tcPr>
            <w:tcW w:w="1849" w:type="dxa"/>
            <w:tcBorders>
              <w:bottom w:val="nil"/>
            </w:tcBorders>
            <w:shd w:val="clear" w:color="auto" w:fill="auto"/>
            <w:vAlign w:val="bottom"/>
          </w:tcPr>
          <w:p w14:paraId="610812D5" w14:textId="2CA0E998"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Our REF</w:t>
            </w:r>
          </w:p>
        </w:tc>
        <w:tc>
          <w:tcPr>
            <w:tcW w:w="7783" w:type="dxa"/>
            <w:tcBorders>
              <w:bottom w:val="nil"/>
            </w:tcBorders>
            <w:shd w:val="clear" w:color="auto" w:fill="auto"/>
            <w:vAlign w:val="center"/>
          </w:tcPr>
          <w:p w14:paraId="0DC75EA8" w14:textId="6A1996E8" w:rsidR="00226CBA" w:rsidRPr="00B5697D" w:rsidRDefault="00A85AFF" w:rsidP="00614407">
            <w:pPr>
              <w:jc w:val="both"/>
              <w:rPr>
                <w:rFonts w:ascii="Arial" w:eastAsia="Times New Roman" w:hAnsi="Arial"/>
                <w:color w:val="000000" w:themeColor="text1"/>
                <w:sz w:val="20"/>
                <w:szCs w:val="20"/>
              </w:rPr>
            </w:pPr>
            <w:r w:rsidRPr="00B31C60">
              <w:rPr>
                <w:rFonts w:ascii="Arial" w:eastAsia="Times New Roman" w:hAnsi="Arial"/>
                <w:color w:val="000000" w:themeColor="text1"/>
                <w:sz w:val="21"/>
                <w:szCs w:val="20"/>
                <w:highlight w:val="yellow"/>
              </w:rPr>
              <w:t>Q</w:t>
            </w:r>
            <w:r w:rsidR="0095677C" w:rsidRPr="008B3F4D">
              <w:rPr>
                <w:rFonts w:ascii="Arial" w:eastAsia="Times New Roman" w:hAnsi="Arial"/>
                <w:color w:val="FF0000"/>
                <w:sz w:val="21"/>
                <w:szCs w:val="20"/>
                <w:highlight w:val="yellow"/>
              </w:rPr>
              <w:t>2021</w:t>
            </w:r>
            <w:r w:rsidR="0095677C" w:rsidRPr="008B3F4D">
              <w:rPr>
                <w:rFonts w:ascii="Arial" w:eastAsia="Times New Roman" w:hAnsi="Arial"/>
                <w:color w:val="F79646" w:themeColor="accent6"/>
                <w:sz w:val="21"/>
                <w:szCs w:val="20"/>
                <w:highlight w:val="yellow"/>
              </w:rPr>
              <w:t>11</w:t>
            </w:r>
            <w:r w:rsidR="0095677C" w:rsidRPr="008B3F4D">
              <w:rPr>
                <w:rFonts w:ascii="Arial" w:eastAsia="Times New Roman" w:hAnsi="Arial"/>
                <w:color w:val="943634" w:themeColor="accent2" w:themeShade="BF"/>
                <w:sz w:val="21"/>
                <w:szCs w:val="20"/>
                <w:highlight w:val="yellow"/>
              </w:rPr>
              <w:t>060</w:t>
            </w:r>
            <w:r w:rsidR="00B31C60" w:rsidRPr="00B31C60">
              <w:rPr>
                <w:rFonts w:ascii="Arial" w:eastAsia="Times New Roman" w:hAnsi="Arial"/>
                <w:color w:val="000000" w:themeColor="text1"/>
                <w:sz w:val="21"/>
                <w:szCs w:val="20"/>
                <w:highlight w:val="yellow"/>
              </w:rPr>
              <w:t>ABC</w:t>
            </w:r>
            <w:r w:rsidR="008B3F4D">
              <w:rPr>
                <w:rFonts w:ascii="Arial" w:eastAsia="Times New Roman" w:hAnsi="Arial"/>
                <w:color w:val="000000" w:themeColor="text1"/>
                <w:sz w:val="21"/>
                <w:szCs w:val="20"/>
              </w:rPr>
              <w:t xml:space="preserve"> Q&lt;YYYY&gt;&lt;MM&gt;&lt;NUM&gt;&lt;WORD&gt;</w:t>
            </w:r>
          </w:p>
        </w:tc>
      </w:tr>
      <w:tr w:rsidR="00226CBA" w:rsidRPr="0037787F" w14:paraId="2958D16E" w14:textId="77777777" w:rsidTr="00F01181">
        <w:trPr>
          <w:trHeight w:val="242"/>
        </w:trPr>
        <w:tc>
          <w:tcPr>
            <w:tcW w:w="1849" w:type="dxa"/>
            <w:tcBorders>
              <w:bottom w:val="nil"/>
            </w:tcBorders>
            <w:shd w:val="clear" w:color="auto" w:fill="auto"/>
            <w:vAlign w:val="bottom"/>
          </w:tcPr>
          <w:p w14:paraId="3C3F4D52" w14:textId="25FC7643" w:rsidR="00226CBA" w:rsidRPr="00980228" w:rsidRDefault="00226CBA" w:rsidP="00614407">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YOUR REF</w:t>
            </w:r>
          </w:p>
        </w:tc>
        <w:tc>
          <w:tcPr>
            <w:tcW w:w="7783" w:type="dxa"/>
            <w:tcBorders>
              <w:bottom w:val="nil"/>
            </w:tcBorders>
            <w:shd w:val="clear" w:color="auto" w:fill="auto"/>
            <w:vAlign w:val="center"/>
          </w:tcPr>
          <w:p w14:paraId="63861176" w14:textId="77777777" w:rsidR="00226CBA" w:rsidRPr="00B5697D" w:rsidRDefault="00226CBA" w:rsidP="00614407">
            <w:pPr>
              <w:jc w:val="both"/>
              <w:rPr>
                <w:rFonts w:ascii="Arial" w:hAnsi="Arial" w:cs="Arial"/>
                <w:color w:val="000000" w:themeColor="text1"/>
                <w:sz w:val="20"/>
              </w:rPr>
            </w:pPr>
          </w:p>
        </w:tc>
      </w:tr>
      <w:tr w:rsidR="00226CBA" w:rsidRPr="0037787F" w14:paraId="77591B28" w14:textId="77777777" w:rsidTr="00F01181">
        <w:tc>
          <w:tcPr>
            <w:tcW w:w="1849" w:type="dxa"/>
            <w:tcBorders>
              <w:bottom w:val="nil"/>
            </w:tcBorders>
            <w:shd w:val="clear" w:color="auto" w:fill="auto"/>
            <w:vAlign w:val="bottom"/>
          </w:tcPr>
          <w:p w14:paraId="4F674293" w14:textId="77777777" w:rsidR="00226CBA" w:rsidRPr="00980228" w:rsidRDefault="00226CBA" w:rsidP="00614407">
            <w:pPr>
              <w:jc w:val="both"/>
              <w:rPr>
                <w:rFonts w:ascii="Europa-Regular" w:hAnsi="Europa-Regular" w:cs="Arial"/>
                <w:color w:val="4A442A" w:themeColor="background2" w:themeShade="40"/>
                <w:sz w:val="18"/>
              </w:rPr>
            </w:pPr>
          </w:p>
        </w:tc>
        <w:tc>
          <w:tcPr>
            <w:tcW w:w="7783" w:type="dxa"/>
            <w:tcBorders>
              <w:top w:val="nil"/>
              <w:bottom w:val="nil"/>
            </w:tcBorders>
            <w:shd w:val="clear" w:color="auto" w:fill="auto"/>
            <w:vAlign w:val="center"/>
          </w:tcPr>
          <w:p w14:paraId="4771E488" w14:textId="77777777" w:rsidR="00226CBA" w:rsidRPr="00B5697D" w:rsidRDefault="00226CBA" w:rsidP="00614407">
            <w:pPr>
              <w:jc w:val="both"/>
              <w:rPr>
                <w:rFonts w:ascii="Arial" w:hAnsi="Arial" w:cs="Arial"/>
                <w:color w:val="000000" w:themeColor="text1"/>
                <w:sz w:val="20"/>
              </w:rPr>
            </w:pPr>
          </w:p>
        </w:tc>
      </w:tr>
      <w:tr w:rsidR="00BD4EC9" w:rsidRPr="0037787F" w14:paraId="50296FF1" w14:textId="77777777" w:rsidTr="0029298B">
        <w:tc>
          <w:tcPr>
            <w:tcW w:w="1849" w:type="dxa"/>
            <w:tcBorders>
              <w:top w:val="nil"/>
            </w:tcBorders>
            <w:shd w:val="clear" w:color="auto" w:fill="auto"/>
            <w:vAlign w:val="bottom"/>
          </w:tcPr>
          <w:p w14:paraId="3073C0FF" w14:textId="17D858CB"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COMPANY</w:t>
            </w:r>
          </w:p>
        </w:tc>
        <w:tc>
          <w:tcPr>
            <w:tcW w:w="7783" w:type="dxa"/>
            <w:tcBorders>
              <w:top w:val="nil"/>
              <w:bottom w:val="nil"/>
            </w:tcBorders>
            <w:shd w:val="clear" w:color="auto" w:fill="auto"/>
            <w:vAlign w:val="center"/>
          </w:tcPr>
          <w:p>
            <w:r>
              <w:t>{{client_company_name}}</w:t>
            </w:r>
          </w:p>
        </w:tc>
      </w:tr>
      <w:tr w:rsidR="00BD4EC9" w:rsidRPr="0037787F" w14:paraId="4827E553" w14:textId="77777777" w:rsidTr="0029298B">
        <w:tc>
          <w:tcPr>
            <w:tcW w:w="1849" w:type="dxa"/>
            <w:shd w:val="clear" w:color="auto" w:fill="auto"/>
            <w:vAlign w:val="bottom"/>
          </w:tcPr>
          <w:p w14:paraId="60B847B1" w14:textId="47F384D2"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PERSON</w:t>
            </w:r>
          </w:p>
        </w:tc>
        <w:tc>
          <w:tcPr>
            <w:tcW w:w="7783" w:type="dxa"/>
            <w:tcBorders>
              <w:top w:val="nil"/>
            </w:tcBorders>
            <w:shd w:val="clear" w:color="auto" w:fill="auto"/>
            <w:vAlign w:val="center"/>
          </w:tcPr>
          <w:p w14:paraId="18A334A9" w14:textId="0F28DB43" w:rsidR="00BD4EC9" w:rsidRPr="00B31C60" w:rsidRDefault="00BD4EC9" w:rsidP="00BD4EC9">
            <w:pPr>
              <w:rPr>
                <w:rFonts w:ascii="Times New Roman" w:eastAsia="Times New Roman" w:hAnsi="Times New Roman"/>
                <w:highlight w:val="yellow"/>
              </w:rPr>
            </w:pPr>
            <w:r w:rsidRPr="00B31C60">
              <w:rPr>
                <w:rFonts w:ascii="Arial" w:hAnsi="Arial" w:cs="Arial"/>
                <w:sz w:val="20"/>
                <w:highlight w:val="yellow"/>
              </w:rPr>
              <w:t xml:space="preserve">Mr.  </w:t>
            </w:r>
            <w:r w:rsidR="00B31C60" w:rsidRPr="00B31C60">
              <w:rPr>
                <w:rFonts w:ascii="Arial" w:hAnsi="Arial" w:cs="Arial"/>
                <w:sz w:val="20"/>
                <w:highlight w:val="yellow"/>
              </w:rPr>
              <w:t>Thomas Lim</w:t>
            </w:r>
            <w:r w:rsidR="00B31C60">
              <w:rPr>
                <w:rFonts w:ascii="Arial" w:hAnsi="Arial" w:cs="Arial"/>
                <w:sz w:val="20"/>
                <w:highlight w:val="yellow"/>
              </w:rPr>
              <w:t xml:space="preserve"> &lt;First Name&gt; &lt;Last Name&gt;</w:t>
            </w:r>
          </w:p>
        </w:tc>
      </w:tr>
      <w:tr w:rsidR="00BD4EC9" w:rsidRPr="0037787F" w14:paraId="0430DAF4" w14:textId="77777777" w:rsidTr="00F01181">
        <w:tc>
          <w:tcPr>
            <w:tcW w:w="1849" w:type="dxa"/>
            <w:tcBorders>
              <w:bottom w:val="nil"/>
            </w:tcBorders>
            <w:shd w:val="clear" w:color="auto" w:fill="auto"/>
          </w:tcPr>
          <w:p w14:paraId="3D958841" w14:textId="6C8E892C"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ADDRESS</w:t>
            </w:r>
          </w:p>
        </w:tc>
        <w:tc>
          <w:tcPr>
            <w:tcW w:w="7783" w:type="dxa"/>
            <w:tcBorders>
              <w:bottom w:val="nil"/>
            </w:tcBorders>
            <w:shd w:val="clear" w:color="auto" w:fill="auto"/>
            <w:vAlign w:val="center"/>
          </w:tcPr>
          <w:p>
            <w:r>
              <w:t>{{client_address}}</w:t>
            </w:r>
          </w:p>
        </w:tc>
      </w:tr>
      <w:tr w:rsidR="00BD4EC9" w:rsidRPr="0037787F" w14:paraId="4C699C98" w14:textId="77777777" w:rsidTr="008363ED">
        <w:trPr>
          <w:trHeight w:val="81"/>
        </w:trPr>
        <w:tc>
          <w:tcPr>
            <w:tcW w:w="1849" w:type="dxa"/>
            <w:tcBorders>
              <w:bottom w:val="nil"/>
            </w:tcBorders>
            <w:shd w:val="clear" w:color="auto" w:fill="auto"/>
            <w:vAlign w:val="bottom"/>
          </w:tcPr>
          <w:p w14:paraId="614C8673" w14:textId="23EF6091" w:rsidR="00BD4EC9" w:rsidRPr="00980228" w:rsidRDefault="00BD4EC9" w:rsidP="00BD4EC9">
            <w:pPr>
              <w:jc w:val="both"/>
              <w:rPr>
                <w:rFonts w:ascii="Europa-Regular" w:hAnsi="Europa-Regular" w:cs="Arial"/>
                <w:color w:val="4A442A" w:themeColor="background2" w:themeShade="40"/>
                <w:sz w:val="18"/>
              </w:rPr>
            </w:pPr>
            <w:r w:rsidRPr="00980228">
              <w:rPr>
                <w:rFonts w:ascii="Europa-Regular" w:hAnsi="Europa-Regular" w:cs="Arial"/>
                <w:color w:val="4A442A" w:themeColor="background2" w:themeShade="40"/>
                <w:sz w:val="18"/>
              </w:rPr>
              <w:t>CONTACT INFO</w:t>
            </w:r>
          </w:p>
        </w:tc>
        <w:tc>
          <w:tcPr>
            <w:tcW w:w="7783" w:type="dxa"/>
            <w:tcBorders>
              <w:bottom w:val="nil"/>
            </w:tcBorders>
            <w:shd w:val="clear" w:color="auto" w:fill="auto"/>
            <w:vAlign w:val="center"/>
          </w:tcPr>
          <w:p w14:paraId="4FCED260" w14:textId="0902DCD9" w:rsidR="00BD4EC9" w:rsidRPr="00B31C60" w:rsidRDefault="00B31C60" w:rsidP="00BD4EC9">
            <w:pPr>
              <w:rPr>
                <w:rFonts w:ascii="Arial" w:hAnsi="Arial" w:cs="Arial"/>
                <w:sz w:val="20"/>
                <w:highlight w:val="yellow"/>
              </w:rPr>
            </w:pPr>
            <w:r w:rsidRPr="00B31C60">
              <w:rPr>
                <w:rFonts w:ascii="Arial" w:hAnsi="Arial" w:cs="Arial"/>
                <w:sz w:val="20"/>
                <w:highlight w:val="yellow"/>
              </w:rPr>
              <w:t>Email / Contact</w:t>
            </w:r>
          </w:p>
        </w:tc>
      </w:tr>
    </w:tbl>
    <w:p w14:paraId="0AA94665" w14:textId="77777777" w:rsidR="00F97A6E" w:rsidRDefault="00F97A6E" w:rsidP="00614407">
      <w:pPr>
        <w:jc w:val="both"/>
        <w:rPr>
          <w:rFonts w:ascii="Arial" w:hAnsi="Arial" w:cs="Arial"/>
          <w:b/>
        </w:rPr>
      </w:pPr>
      <w:r/>
    </w:p>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632"/>
      </w:tblGrid>
      <w:tr w:rsidR="00F97A6E" w14:paraId="255C5062" w14:textId="77777777" w:rsidTr="0029298B">
        <w:tc>
          <w:tcPr>
            <w:tcW w:w="10414" w:type="dxa"/>
            <w:tcBorders>
              <w:bottom w:val="nil"/>
            </w:tcBorders>
          </w:tcPr>
          <w:p w14:paraId="1AFE35A2" w14:textId="77777777" w:rsidR="00F97A6E" w:rsidRPr="00980228" w:rsidRDefault="00F97A6E" w:rsidP="00614407">
            <w:pPr>
              <w:jc w:val="both"/>
              <w:rPr>
                <w:rFonts w:ascii="Europa-Regular" w:hAnsi="Europa-Regular" w:cs="Arial"/>
                <w:b/>
                <w:bCs/>
                <w:color w:val="4A442A" w:themeColor="background2" w:themeShade="40"/>
              </w:rPr>
            </w:pPr>
            <w:r w:rsidRPr="00980228">
              <w:rPr>
                <w:rFonts w:ascii="Europa-Regular" w:hAnsi="Europa-Regular" w:cs="Arial"/>
                <w:b/>
                <w:bCs/>
                <w:color w:val="4A442A" w:themeColor="background2" w:themeShade="40"/>
                <w:sz w:val="21"/>
              </w:rPr>
              <w:t>QUOTATION FOR</w:t>
            </w:r>
          </w:p>
        </w:tc>
      </w:tr>
      <w:tr w:rsidR="00F97A6E" w14:paraId="3602611B" w14:textId="77777777" w:rsidTr="0029298B">
        <w:trPr>
          <w:trHeight w:val="621"/>
        </w:trPr>
        <w:tc>
          <w:tcPr>
            <w:tcW w:w="10414" w:type="dxa"/>
            <w:tcBorders>
              <w:bottom w:val="double" w:sz="4" w:space="0" w:color="auto"/>
            </w:tcBorders>
          </w:tcPr>
          <w:p>
            <w:r>
              <w:t>{{project_name}} for ABC Pte Ltd</w:t>
              <w:br/>
            </w:r>
          </w:p>
        </w:tc>
      </w:tr>
      <w:tr w:rsidR="00F97A6E" w14:paraId="778BF0F6" w14:textId="77777777" w:rsidTr="0029298B">
        <w:trPr>
          <w:trHeight w:val="304"/>
        </w:trPr>
        <w:tc>
          <w:tcPr>
            <w:tcW w:w="10414" w:type="dxa"/>
            <w:tcBorders>
              <w:top w:val="double" w:sz="4" w:space="0" w:color="auto"/>
              <w:bottom w:val="nil"/>
            </w:tcBorders>
          </w:tcPr>
          <w:p w14:paraId="14540D39" w14:textId="77777777" w:rsidR="00F97A6E" w:rsidRPr="008A3FDE" w:rsidRDefault="00F97A6E" w:rsidP="00614407">
            <w:pPr>
              <w:jc w:val="both"/>
              <w:rPr>
                <w:rFonts w:ascii="Arial" w:hAnsi="Arial" w:cs="Arial"/>
                <w:b/>
                <w:sz w:val="28"/>
                <w:szCs w:val="28"/>
              </w:rPr>
            </w:pPr>
          </w:p>
        </w:tc>
      </w:tr>
      <w:tr w:rsidR="00F97A6E" w14:paraId="004C5468" w14:textId="77777777" w:rsidTr="0029298B">
        <w:trPr>
          <w:trHeight w:val="621"/>
        </w:trPr>
        <w:tc>
          <w:tcPr>
            <w:tcW w:w="10414" w:type="dxa"/>
            <w:tcBorders>
              <w:bottom w:val="nil"/>
            </w:tcBorders>
          </w:tcPr>
          <w:p w14:paraId="4BD85808" w14:textId="16141AE0" w:rsidR="00BD4EC9" w:rsidRPr="000F6307" w:rsidRDefault="00B31C60" w:rsidP="00BD4EC9">
            <w:pPr>
              <w:autoSpaceDE w:val="0"/>
              <w:jc w:val="both"/>
              <w:rPr>
                <w:rFonts w:ascii="Arial-BoldMT" w:eastAsia="Arial-BoldMT" w:hAnsi="Arial-BoldMT" w:cs="Arial-BoldMT"/>
                <w:sz w:val="21"/>
                <w:szCs w:val="21"/>
              </w:rPr>
            </w:pPr>
            <w:r>
              <w:rPr>
                <w:rFonts w:ascii="Arial-BoldMT" w:eastAsia="Arial-BoldMT" w:hAnsi="Arial-BoldMT" w:cs="Arial-BoldMT"/>
                <w:sz w:val="21"/>
                <w:szCs w:val="21"/>
              </w:rPr>
              <w:t xml:space="preserve">Dear </w:t>
            </w:r>
            <w:r w:rsidRPr="00B31C60">
              <w:rPr>
                <w:rFonts w:ascii="Arial-BoldMT" w:eastAsia="Arial-BoldMT" w:hAnsi="Arial-BoldMT" w:cs="Arial-BoldMT"/>
                <w:sz w:val="21"/>
                <w:szCs w:val="21"/>
                <w:highlight w:val="yellow"/>
              </w:rPr>
              <w:t>&lt;First Name&gt;</w:t>
            </w:r>
            <w:r w:rsidR="00BD4EC9" w:rsidRPr="000F6307">
              <w:rPr>
                <w:rFonts w:ascii="Arial-BoldMT" w:eastAsia="Arial-BoldMT" w:hAnsi="Arial-BoldMT" w:cs="Arial-BoldMT"/>
                <w:sz w:val="21"/>
                <w:szCs w:val="21"/>
              </w:rPr>
              <w:t>,</w:t>
            </w:r>
          </w:p>
          <w:p w14:paraId="45B6062B" w14:textId="77777777" w:rsidR="00BD4EC9" w:rsidRPr="000F6307" w:rsidRDefault="00BD4EC9" w:rsidP="00BD4EC9">
            <w:pPr>
              <w:autoSpaceDE w:val="0"/>
              <w:jc w:val="both"/>
              <w:rPr>
                <w:rFonts w:ascii="Arial-BoldMT" w:eastAsia="Arial-BoldMT" w:hAnsi="Arial-BoldMT" w:cs="Arial-BoldMT"/>
                <w:sz w:val="21"/>
                <w:szCs w:val="21"/>
              </w:rPr>
            </w:pPr>
          </w:p>
          <w:p w14:paraId="2B2D65D6" w14:textId="77777777" w:rsidR="008B3F4D" w:rsidRDefault="00BD4EC9" w:rsidP="00BD4EC9">
            <w:pPr>
              <w:autoSpaceDE w:val="0"/>
              <w:jc w:val="both"/>
              <w:rPr>
                <w:rFonts w:ascii="Arial-BoldMT" w:eastAsia="Arial-BoldMT" w:hAnsi="Arial-BoldMT" w:cs="Arial-BoldMT"/>
                <w:sz w:val="21"/>
                <w:szCs w:val="21"/>
              </w:rPr>
            </w:pPr>
            <w:r w:rsidRPr="000566E8">
              <w:rPr>
                <w:rFonts w:ascii="Arial-BoldMT" w:eastAsia="Arial-BoldMT" w:hAnsi="Arial-BoldMT" w:cs="Arial-BoldMT"/>
                <w:sz w:val="21"/>
                <w:szCs w:val="21"/>
              </w:rPr>
              <w:t>Thank you for your time for the discussion</w:t>
            </w:r>
            <w:r>
              <w:rPr>
                <w:rFonts w:ascii="Arial-BoldMT" w:eastAsia="Arial-BoldMT" w:hAnsi="Arial-BoldMT" w:cs="Arial-BoldMT"/>
                <w:sz w:val="21"/>
                <w:szCs w:val="21"/>
              </w:rPr>
              <w:t xml:space="preserve"> previously</w:t>
            </w:r>
            <w:r w:rsidRPr="000566E8">
              <w:rPr>
                <w:rFonts w:ascii="Arial-BoldMT" w:eastAsia="Arial-BoldMT" w:hAnsi="Arial-BoldMT" w:cs="Arial-BoldMT"/>
                <w:sz w:val="21"/>
                <w:szCs w:val="21"/>
              </w:rPr>
              <w:t xml:space="preserve">. </w:t>
            </w:r>
          </w:p>
          <w:p w14:paraId="69835DB2" w14:textId="77777777" w:rsidR="008B3F4D" w:rsidRDefault="008B3F4D" w:rsidP="00BD4EC9">
            <w:pPr>
              <w:autoSpaceDE w:val="0"/>
              <w:jc w:val="both"/>
              <w:rPr>
                <w:rFonts w:ascii="Arial-BoldMT" w:eastAsia="Arial-BoldMT" w:hAnsi="Arial-BoldMT" w:cs="Arial-BoldMT"/>
                <w:sz w:val="21"/>
                <w:szCs w:val="21"/>
                <w:highlight w:val="yellow"/>
              </w:rPr>
            </w:pPr>
          </w:p>
          <w:p w14:paraId="73178299" w14:textId="07A895B1" w:rsidR="00BD4EC9" w:rsidRDefault="00BD4EC9" w:rsidP="00BD4EC9">
            <w:pPr>
              <w:autoSpaceDE w:val="0"/>
              <w:jc w:val="both"/>
              <w:rPr>
                <w:rFonts w:ascii="Arial-BoldMT" w:eastAsia="Arial-BoldMT" w:hAnsi="Arial-BoldMT" w:cs="Arial-BoldMT"/>
                <w:sz w:val="21"/>
                <w:szCs w:val="21"/>
              </w:rPr>
            </w:pPr>
            <w:r w:rsidRPr="00B31C60">
              <w:rPr>
                <w:rFonts w:ascii="Arial-BoldMT" w:eastAsia="Arial-BoldMT" w:hAnsi="Arial-BoldMT" w:cs="Arial-BoldMT"/>
                <w:sz w:val="21"/>
                <w:szCs w:val="21"/>
                <w:highlight w:val="yellow"/>
              </w:rPr>
              <w:t xml:space="preserve">We are excited for the opportunity to support </w:t>
            </w:r>
            <w:r w:rsidR="00B31C60" w:rsidRPr="00B31C60">
              <w:rPr>
                <w:rFonts w:ascii="Arial-BoldMT" w:eastAsia="Arial-BoldMT" w:hAnsi="Arial-BoldMT" w:cs="Arial-BoldMT"/>
                <w:sz w:val="21"/>
                <w:szCs w:val="21"/>
                <w:highlight w:val="yellow"/>
              </w:rPr>
              <w:t>ABC</w:t>
            </w:r>
            <w:r w:rsidRPr="00B31C60">
              <w:rPr>
                <w:rFonts w:ascii="Arial-BoldMT" w:eastAsia="Arial-BoldMT" w:hAnsi="Arial-BoldMT" w:cs="Arial-BoldMT"/>
                <w:sz w:val="21"/>
                <w:szCs w:val="21"/>
                <w:highlight w:val="yellow"/>
              </w:rPr>
              <w:t xml:space="preserve"> on your requirement to </w:t>
            </w:r>
            <w:r w:rsidR="00802241" w:rsidRPr="00B31C60">
              <w:rPr>
                <w:rFonts w:ascii="Arial-BoldMT" w:eastAsia="Arial-BoldMT" w:hAnsi="Arial-BoldMT" w:cs="Arial-BoldMT"/>
                <w:sz w:val="21"/>
                <w:szCs w:val="21"/>
                <w:highlight w:val="yellow"/>
              </w:rPr>
              <w:t>development of an white label mobile application</w:t>
            </w:r>
            <w:r w:rsidRPr="00B31C60">
              <w:rPr>
                <w:rFonts w:ascii="Arial-BoldMT" w:eastAsia="Arial-BoldMT" w:hAnsi="Arial-BoldMT" w:cs="Arial-BoldMT"/>
                <w:sz w:val="21"/>
                <w:szCs w:val="21"/>
                <w:highlight w:val="yellow"/>
              </w:rPr>
              <w:t xml:space="preserve"> for </w:t>
            </w:r>
            <w:r w:rsidR="00B31C60" w:rsidRPr="00B31C60">
              <w:rPr>
                <w:rFonts w:ascii="Arial-BoldMT" w:eastAsia="Arial-BoldMT" w:hAnsi="Arial-BoldMT" w:cs="Arial-BoldMT"/>
                <w:sz w:val="21"/>
                <w:szCs w:val="21"/>
                <w:highlight w:val="yellow"/>
              </w:rPr>
              <w:t>ABC</w:t>
            </w:r>
            <w:r w:rsidRPr="00B31C60">
              <w:rPr>
                <w:rFonts w:ascii="Arial-BoldMT" w:eastAsia="Arial-BoldMT" w:hAnsi="Arial-BoldMT" w:cs="Arial-BoldMT"/>
                <w:sz w:val="21"/>
                <w:szCs w:val="21"/>
                <w:highlight w:val="yellow"/>
              </w:rPr>
              <w:t>.</w:t>
            </w:r>
          </w:p>
          <w:p w14:paraId="67FA25C2" w14:textId="77777777" w:rsidR="00BD4EC9" w:rsidRPr="000566E8" w:rsidRDefault="00BD4EC9" w:rsidP="00BD4EC9">
            <w:pPr>
              <w:autoSpaceDE w:val="0"/>
              <w:jc w:val="both"/>
              <w:rPr>
                <w:rFonts w:ascii="Arial-BoldMT" w:eastAsia="Arial-BoldMT" w:hAnsi="Arial-BoldMT" w:cs="Arial-BoldMT"/>
                <w:sz w:val="21"/>
                <w:szCs w:val="21"/>
              </w:rPr>
            </w:pPr>
          </w:p>
          <w:p w14:paraId="02877F30" w14:textId="77777777" w:rsidR="00BD4EC9" w:rsidRPr="000566E8" w:rsidRDefault="00BD4EC9" w:rsidP="00BD4EC9">
            <w:pPr>
              <w:autoSpaceDE w:val="0"/>
              <w:jc w:val="both"/>
              <w:rPr>
                <w:rFonts w:ascii="Arial-BoldMT" w:eastAsia="Arial-BoldMT" w:hAnsi="Arial-BoldMT" w:cs="Arial-BoldMT"/>
                <w:sz w:val="21"/>
                <w:szCs w:val="21"/>
              </w:rPr>
            </w:pPr>
            <w:r w:rsidRPr="000566E8">
              <w:rPr>
                <w:rFonts w:ascii="Arial-BoldMT" w:eastAsia="Arial-BoldMT" w:hAnsi="Arial-BoldMT" w:cs="Arial-BoldMT"/>
                <w:sz w:val="21"/>
                <w:szCs w:val="21"/>
              </w:rPr>
              <w:t>Please look through the quotation and let us know if you have any questions regarding the quotation.</w:t>
            </w:r>
          </w:p>
          <w:p w14:paraId="232703A5" w14:textId="77777777" w:rsidR="00BD4EC9" w:rsidRPr="000566E8" w:rsidRDefault="00BD4EC9" w:rsidP="00BD4EC9">
            <w:pPr>
              <w:autoSpaceDE w:val="0"/>
              <w:jc w:val="both"/>
              <w:rPr>
                <w:rFonts w:ascii="Arial-BoldMT" w:eastAsia="Arial-BoldMT" w:hAnsi="Arial-BoldMT" w:cs="Arial-BoldMT"/>
                <w:sz w:val="21"/>
                <w:szCs w:val="21"/>
              </w:rPr>
            </w:pPr>
          </w:p>
          <w:p w14:paraId="4C4B5017" w14:textId="2AC3950E" w:rsidR="00F97A6E" w:rsidRPr="00184B94" w:rsidRDefault="00BD4EC9" w:rsidP="00BD4EC9">
            <w:pPr>
              <w:autoSpaceDE w:val="0"/>
              <w:jc w:val="both"/>
              <w:rPr>
                <w:rFonts w:ascii="Arial-BoldMT" w:eastAsia="Arial-BoldMT" w:hAnsi="Arial-BoldMT" w:cs="Arial-BoldMT"/>
              </w:rPr>
            </w:pPr>
            <w:r w:rsidRPr="000566E8">
              <w:rPr>
                <w:rFonts w:ascii="Arial-BoldMT" w:eastAsia="Arial-BoldMT" w:hAnsi="Arial-BoldMT" w:cs="Arial-BoldMT"/>
                <w:sz w:val="21"/>
                <w:szCs w:val="21"/>
              </w:rPr>
              <w:t xml:space="preserve">All prices quoted are </w:t>
            </w:r>
            <w:proofErr w:type="spellStart"/>
            <w:r w:rsidRPr="000566E8">
              <w:rPr>
                <w:rFonts w:ascii="Arial-BoldMT" w:eastAsia="Arial-BoldMT" w:hAnsi="Arial-BoldMT" w:cs="Arial-BoldMT"/>
                <w:sz w:val="21"/>
                <w:szCs w:val="21"/>
              </w:rPr>
              <w:t>nett</w:t>
            </w:r>
            <w:proofErr w:type="spellEnd"/>
            <w:r w:rsidRPr="000566E8">
              <w:rPr>
                <w:rFonts w:ascii="Arial-BoldMT" w:eastAsia="Arial-BoldMT" w:hAnsi="Arial-BoldMT" w:cs="Arial-BoldMT"/>
                <w:sz w:val="21"/>
                <w:szCs w:val="21"/>
              </w:rPr>
              <w:t xml:space="preserve"> price.</w:t>
            </w:r>
          </w:p>
        </w:tc>
      </w:tr>
      <w:tr w:rsidR="00F97A6E" w14:paraId="688CD581" w14:textId="77777777" w:rsidTr="0029298B">
        <w:trPr>
          <w:trHeight w:val="398"/>
        </w:trPr>
        <w:tc>
          <w:tcPr>
            <w:tcW w:w="10414" w:type="dxa"/>
            <w:tcBorders>
              <w:bottom w:val="double" w:sz="4" w:space="0" w:color="auto"/>
            </w:tcBorders>
          </w:tcPr>
          <w:p w14:paraId="0B4EC94A" w14:textId="77777777" w:rsidR="00F97A6E" w:rsidRDefault="00F97A6E" w:rsidP="00614407">
            <w:pPr>
              <w:autoSpaceDE w:val="0"/>
              <w:jc w:val="both"/>
              <w:rPr>
                <w:rFonts w:ascii="Arial-BoldMT" w:eastAsia="Arial-BoldMT" w:hAnsi="Arial-BoldMT" w:cs="Arial-BoldMT"/>
              </w:rPr>
            </w:pPr>
          </w:p>
        </w:tc>
      </w:tr>
    </w:tbl>
    <w:p w14:paraId="7DE791DD" w14:textId="77777777" w:rsidR="00F97A6E" w:rsidRDefault="00F97A6E" w:rsidP="00614407">
      <w:pPr>
        <w:jc w:val="both"/>
        <w:rPr>
          <w:rFonts w:ascii="Arial" w:hAnsi="Arial" w:cs="Arial"/>
          <w:b/>
        </w:rPr>
      </w:pPr>
      <w:r/>
    </w:p>
    <w:tbl>
      <w:tblPr>
        <w:tblStyle w:val="TableGrid"/>
        <w:tblW w:w="0" w:type="auto"/>
        <w:tblBorders>
          <w:left w:val="none" w:sz="0" w:space="0" w:color="auto"/>
          <w:bottom w:val="none" w:sz="0" w:space="0" w:color="auto"/>
          <w:right w:val="none" w:sz="0" w:space="0" w:color="auto"/>
          <w:insideV w:val="none" w:sz="0" w:space="0" w:color="auto"/>
        </w:tblBorders>
        <w:tblCellMar>
          <w:top w:w="57" w:type="dxa"/>
          <w:bottom w:w="57" w:type="dxa"/>
        </w:tblCellMar>
        <w:tblLook w:val="04A0" w:firstRow="1" w:lastRow="0" w:firstColumn="1" w:lastColumn="0" w:noHBand="0" w:noVBand="1"/>
      </w:tblPr>
      <w:tblGrid>
        <w:gridCol w:w="556"/>
        <w:gridCol w:w="9076"/>
      </w:tblGrid>
      <w:tr w:rsidR="00F97A6E" w:rsidRPr="007A1E4A" w14:paraId="7B37AE21" w14:textId="77777777" w:rsidTr="006D6829">
        <w:tc>
          <w:tcPr>
            <w:tcW w:w="556" w:type="dxa"/>
          </w:tcPr>
          <w:p w14:paraId="37D3BE4D"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No</w:t>
            </w:r>
          </w:p>
        </w:tc>
        <w:tc>
          <w:tcPr>
            <w:tcW w:w="9076" w:type="dxa"/>
          </w:tcPr>
          <w:p w14:paraId="513862EB" w14:textId="77777777" w:rsidR="00F97A6E" w:rsidRPr="00980228" w:rsidRDefault="00F97A6E" w:rsidP="00614407">
            <w:pPr>
              <w:jc w:val="both"/>
              <w:rPr>
                <w:rFonts w:ascii="Europa-Regular" w:hAnsi="Europa-Regular" w:cs="Arial"/>
                <w:color w:val="4A442A" w:themeColor="background2" w:themeShade="40"/>
                <w:sz w:val="21"/>
                <w:szCs w:val="21"/>
              </w:rPr>
            </w:pPr>
            <w:r w:rsidRPr="00980228">
              <w:rPr>
                <w:rFonts w:ascii="Europa-Regular" w:hAnsi="Europa-Regular" w:cs="Arial"/>
                <w:color w:val="4A442A" w:themeColor="background2" w:themeShade="40"/>
                <w:sz w:val="21"/>
                <w:szCs w:val="21"/>
              </w:rPr>
              <w:t>Description</w:t>
            </w:r>
          </w:p>
        </w:tc>
      </w:tr>
      <w:tr w:rsidR="00131D9D" w:rsidRPr="007A1E4A" w14:paraId="4288C22F" w14:textId="77777777" w:rsidTr="006D6829">
        <w:tc>
          <w:tcPr>
            <w:tcW w:w="556" w:type="dxa"/>
          </w:tcPr>
          <w:p w14:paraId="2220233F" w14:textId="2E87CD6E" w:rsidR="00131D9D" w:rsidRPr="007A1E4A" w:rsidRDefault="00131D9D" w:rsidP="00131D9D">
            <w:pPr>
              <w:jc w:val="both"/>
              <w:rPr>
                <w:rFonts w:ascii="Arial" w:hAnsi="Arial" w:cs="Arial"/>
                <w:b/>
                <w:sz w:val="21"/>
                <w:szCs w:val="21"/>
              </w:rPr>
            </w:pPr>
            <w:r w:rsidRPr="007A1E4A">
              <w:rPr>
                <w:rFonts w:ascii="Arial" w:hAnsi="Arial" w:cs="Arial"/>
                <w:b/>
                <w:sz w:val="21"/>
                <w:szCs w:val="21"/>
              </w:rPr>
              <w:t>1</w:t>
            </w:r>
          </w:p>
        </w:tc>
        <w:tc>
          <w:tcPr>
            <w:tcW w:w="9076" w:type="dxa"/>
          </w:tcPr>
          <w:p>
            <w:r>
              <w:t>&lt;Item 1 Header&gt;</w:t>
              <w:br/>
              <w:br/>
              <w:t>Scope</w:t>
              <w:br/>
              <w:br/>
              <w:t>An developer to be added to the current existing developer to support ABC on the development of an white label mobile application.</w:t>
              <w:br/>
              <w:br/>
              <w:br/>
              <w:t>Deliverables</w:t>
              <w:br/>
              <w:br/>
              <w:t>Mobile Application Developed from Single code base using Flutter</w:t>
              <w:br/>
              <w:br/>
              <w:br/>
              <w:t>Development SLA requirement</w:t>
              <w:br/>
              <w:br/>
              <w:t>Bug tracking shall be tracked via an excel document based on issue reports from the client through email.</w:t>
              <w:br/>
              <w:t>Planning on the resolution of the issue will be updated within 2 working days</w:t>
              <w:br/>
              <w:t>High impact issues will be resolved or provided with temporary fix within 3 working days</w:t>
              <w:br/>
              <w:br/>
              <w:br/>
              <w:t xml:space="preserve">SSL Certificate Setup And Installation </w:t>
              <w:br/>
              <w:t>We will assist and ensure the proper purchase, setup and installation of the Secure Sockets Layer (SSL) certificate to ensure safety in the web application.</w:t>
              <w:br/>
              <w:br/>
              <w:t>Any excess work may be charge at {{additional_work_rate}} or S$500 per man day.</w:t>
              <w:br/>
              <w:t>Man day rate will be {{man_day_rate}} if it’s 10 man days or more</w:t>
            </w:r>
          </w:p>
        </w:tc>
      </w:tr>
      <w:tr w:rsidR="008B3F4D" w:rsidRPr="007A1E4A" w14:paraId="2366C4D7" w14:textId="77777777" w:rsidTr="006D6829">
        <w:tc>
          <w:tcPr>
            <w:tcW w:w="556" w:type="dxa"/>
          </w:tcPr>
          <w:p w14:paraId="2A838ED8" w14:textId="378EF7B0" w:rsidR="008B3F4D" w:rsidRPr="007A1E4A" w:rsidRDefault="008B3F4D" w:rsidP="008B3F4D">
            <w:pPr>
              <w:jc w:val="both"/>
              <w:rPr>
                <w:rFonts w:ascii="Arial" w:hAnsi="Arial" w:cs="Arial"/>
                <w:b/>
                <w:sz w:val="21"/>
                <w:szCs w:val="21"/>
              </w:rPr>
            </w:pPr>
            <w:r>
              <w:rPr>
                <w:rFonts w:ascii="Arial" w:hAnsi="Arial" w:cs="Arial"/>
                <w:b/>
                <w:sz w:val="21"/>
                <w:szCs w:val="21"/>
              </w:rPr>
              <w:lastRenderedPageBreak/>
              <w:t>2</w:t>
            </w:r>
          </w:p>
        </w:tc>
        <w:tc>
          <w:tcPr>
            <w:tcW w:w="9076" w:type="dxa"/>
          </w:tcPr>
          <w:p>
            <w:r>
              <w:t>&lt;Item 2 Header&gt;</w:t>
              <w:br/>
              <w:br/>
              <w:t>Scope</w:t>
              <w:br/>
              <w:br/>
              <w:t>An developer to be added to the current existing developer to support ABC on the development of an white label mobile application.</w:t>
              <w:br/>
              <w:br/>
              <w:br/>
              <w:t>Deliverables</w:t>
              <w:br/>
              <w:br/>
              <w:t>Mobile Application Developed from Single code base using Flutter</w:t>
              <w:br/>
              <w:br/>
              <w:br/>
              <w:t>Development SLA requirement</w:t>
              <w:br/>
              <w:br/>
              <w:t>Bug tracking shall be tracked via an excel document based on issue reports from the client through email.</w:t>
              <w:br/>
              <w:t>Planning on the resolution of the issue will be updated within 2 working days</w:t>
              <w:br/>
              <w:t>High impact issues will be resolved or provided with temporary fix within 3 working days</w:t>
              <w:br/>
              <w:br/>
              <w:br/>
              <w:t xml:space="preserve">SSL Certificate Setup And Installation </w:t>
              <w:br/>
              <w:t>We will assist and ensure the proper purchase, setup and installation of the Secure Sockets Layer (SSL) certificate to ensure safety in the web application.</w:t>
              <w:br/>
              <w:br/>
              <w:t>Any excess work may be charge at {{additional_work_rate}} or S$500 per man day.</w:t>
              <w:br/>
              <w:t>Man day rate will be {{man_day_rate}} if it’s 10 man days or more</w:t>
            </w:r>
          </w:p>
        </w:tc>
      </w:tr>
    </w:tbl>
    <w:p w14:paraId="0C96D700" w14:textId="77777777" w:rsidR="00B73666" w:rsidRDefault="00B73666" w:rsidP="004E4914">
      <w:pPr>
        <w:rPr>
          <w:rFonts w:ascii="Arial" w:hAnsi="Arial" w:cs="Arial"/>
          <w:b/>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4E4914" w14:paraId="5540368A" w14:textId="77777777" w:rsidTr="0029298B">
        <w:tc>
          <w:tcPr>
            <w:tcW w:w="10414" w:type="dxa"/>
            <w:tcBorders>
              <w:top w:val="nil"/>
              <w:left w:val="nil"/>
              <w:bottom w:val="double" w:sz="4" w:space="0" w:color="auto"/>
              <w:right w:val="nil"/>
            </w:tcBorders>
          </w:tcPr>
          <w:p w14:paraId="44BB01C8" w14:textId="77777777" w:rsidR="004E4914" w:rsidRPr="00A85AFF" w:rsidRDefault="004E4914" w:rsidP="0029298B">
            <w:pPr>
              <w:rPr>
                <w:rFonts w:ascii="Europa-Regular" w:hAnsi="Europa-Regular" w:cs="Arial"/>
                <w:color w:val="3B3838"/>
              </w:rPr>
            </w:pPr>
            <w:r w:rsidRPr="00A85AFF">
              <w:rPr>
                <w:rFonts w:ascii="Europa-Regular" w:hAnsi="Europa-Regular" w:cs="Arial"/>
                <w:color w:val="3B3838"/>
                <w:sz w:val="21"/>
              </w:rPr>
              <w:t>PRICING</w:t>
            </w:r>
          </w:p>
        </w:tc>
      </w:tr>
    </w:tbl>
    <w:p w14:paraId="1B7920A8" w14:textId="50FC73A6" w:rsidR="004E4914" w:rsidRDefault="004E4914" w:rsidP="004E4914">
      <w:pPr>
        <w:rPr>
          <w:rFonts w:ascii="Arial" w:hAnsi="Arial" w:cs="Arial"/>
          <w:sz w:val="20"/>
          <w:szCs w:val="20"/>
        </w:rPr>
      </w:pPr>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7116"/>
        <w:gridCol w:w="2773"/>
      </w:tblGrid>
      <w:tr w:rsidR="000566E8" w:rsidRPr="00833329" w14:paraId="59C1AD70" w14:textId="77777777" w:rsidTr="002019A0">
        <w:tc>
          <w:tcPr>
            <w:tcW w:w="7116" w:type="dxa"/>
            <w:shd w:val="clear" w:color="auto" w:fill="auto"/>
          </w:tcPr>
          <w:p w14:paraId="1C000166"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Description</w:t>
            </w:r>
          </w:p>
        </w:tc>
        <w:tc>
          <w:tcPr>
            <w:tcW w:w="2773" w:type="dxa"/>
            <w:shd w:val="clear" w:color="auto" w:fill="auto"/>
          </w:tcPr>
          <w:p w14:paraId="474268F7" w14:textId="77777777" w:rsidR="000566E8" w:rsidRPr="00A85AFF" w:rsidRDefault="000566E8" w:rsidP="002019A0">
            <w:pPr>
              <w:jc w:val="both"/>
              <w:rPr>
                <w:rFonts w:ascii="Europa-Regular" w:hAnsi="Europa-Regular" w:cs="Arial"/>
                <w:b/>
                <w:bCs/>
                <w:color w:val="4A442A" w:themeColor="background2" w:themeShade="40"/>
                <w:sz w:val="20"/>
                <w:szCs w:val="20"/>
              </w:rPr>
            </w:pPr>
            <w:r w:rsidRPr="00A85AFF">
              <w:rPr>
                <w:rFonts w:ascii="Europa-Regular" w:hAnsi="Europa-Regular" w:cs="Arial"/>
                <w:b/>
                <w:bCs/>
                <w:color w:val="4A442A" w:themeColor="background2" w:themeShade="40"/>
                <w:sz w:val="20"/>
                <w:szCs w:val="20"/>
              </w:rPr>
              <w:t>Pricing</w:t>
            </w:r>
          </w:p>
        </w:tc>
      </w:tr>
      <w:tr w:rsidR="000566E8" w:rsidRPr="00833329" w14:paraId="34484E61" w14:textId="77777777" w:rsidTr="002019A0">
        <w:trPr>
          <w:trHeight w:val="273"/>
        </w:trPr>
        <w:tc>
          <w:tcPr>
            <w:tcW w:w="7116" w:type="dxa"/>
            <w:shd w:val="clear" w:color="auto" w:fill="auto"/>
          </w:tcPr>
          <w:p w14:paraId="62EBC506" w14:textId="3DC8FC86" w:rsidR="00BD4EC9" w:rsidRPr="00B850B9" w:rsidRDefault="00B31C60" w:rsidP="00802241">
            <w:pPr>
              <w:jc w:val="both"/>
              <w:rPr>
                <w:rFonts w:ascii="Arial" w:eastAsia="Times New Roman" w:hAnsi="Arial" w:cs="Arial"/>
                <w:color w:val="000000"/>
                <w:sz w:val="20"/>
                <w:szCs w:val="20"/>
              </w:rPr>
            </w:pPr>
            <w:r w:rsidRPr="00B31C60">
              <w:rPr>
                <w:rFonts w:ascii="Arial" w:eastAsia="Times New Roman" w:hAnsi="Arial" w:cs="Arial"/>
                <w:color w:val="000000"/>
                <w:sz w:val="20"/>
                <w:szCs w:val="20"/>
                <w:highlight w:val="yellow"/>
              </w:rPr>
              <w:t>Item 1 Header</w:t>
            </w:r>
          </w:p>
        </w:tc>
        <w:tc>
          <w:tcPr>
            <w:tcW w:w="2773" w:type="dxa"/>
            <w:shd w:val="clear" w:color="auto" w:fill="auto"/>
          </w:tcPr>
          <w:p>
            <w:r>
              <w:t xml:space="preserve">{{item_2_price}} </w:t>
              <w:br/>
            </w:r>
          </w:p>
        </w:tc>
      </w:tr>
      <w:tr w:rsidR="008B3F4D" w:rsidRPr="00833329" w14:paraId="07C8A0D5" w14:textId="77777777" w:rsidTr="002019A0">
        <w:trPr>
          <w:trHeight w:val="273"/>
        </w:trPr>
        <w:tc>
          <w:tcPr>
            <w:tcW w:w="7116" w:type="dxa"/>
            <w:shd w:val="clear" w:color="auto" w:fill="auto"/>
          </w:tcPr>
          <w:p w14:paraId="1AB506B7" w14:textId="0A836F10" w:rsidR="008B3F4D" w:rsidRPr="00B31C60" w:rsidRDefault="008B3F4D" w:rsidP="00802241">
            <w:pPr>
              <w:jc w:val="both"/>
              <w:rPr>
                <w:rFonts w:ascii="Arial" w:eastAsia="Times New Roman" w:hAnsi="Arial" w:cs="Arial"/>
                <w:color w:val="000000"/>
                <w:sz w:val="20"/>
                <w:szCs w:val="20"/>
                <w:highlight w:val="yellow"/>
              </w:rPr>
            </w:pPr>
            <w:r w:rsidRPr="00B31C60">
              <w:rPr>
                <w:rFonts w:ascii="Arial" w:eastAsia="Times New Roman" w:hAnsi="Arial" w:cs="Arial"/>
                <w:color w:val="000000"/>
                <w:sz w:val="20"/>
                <w:szCs w:val="20"/>
                <w:highlight w:val="yellow"/>
              </w:rPr>
              <w:t xml:space="preserve">Item </w:t>
            </w:r>
            <w:r>
              <w:rPr>
                <w:rFonts w:ascii="Arial" w:eastAsia="Times New Roman" w:hAnsi="Arial" w:cs="Arial"/>
                <w:color w:val="000000"/>
                <w:sz w:val="20"/>
                <w:szCs w:val="20"/>
                <w:highlight w:val="yellow"/>
              </w:rPr>
              <w:t>2</w:t>
            </w:r>
            <w:r w:rsidRPr="00B31C60">
              <w:rPr>
                <w:rFonts w:ascii="Arial" w:eastAsia="Times New Roman" w:hAnsi="Arial" w:cs="Arial"/>
                <w:color w:val="000000"/>
                <w:sz w:val="20"/>
                <w:szCs w:val="20"/>
                <w:highlight w:val="yellow"/>
              </w:rPr>
              <w:t xml:space="preserve"> Header</w:t>
            </w:r>
          </w:p>
        </w:tc>
        <w:tc>
          <w:tcPr>
            <w:tcW w:w="2773" w:type="dxa"/>
            <w:shd w:val="clear" w:color="auto" w:fill="auto"/>
          </w:tcPr>
          <w:p>
            <w:r>
              <w:t xml:space="preserve">{{item_2_price}} </w:t>
              <w:br/>
            </w:r>
          </w:p>
        </w:tc>
      </w:tr>
    </w:tbl>
    <w:p w14:paraId="7A1C1FA6" w14:textId="2B089DFC" w:rsidR="00ED1733" w:rsidRDefault="00ED1733" w:rsidP="00ED1733">
      <w:pPr>
        <w:rPr>
          <w:rFonts w:ascii="Arial" w:hAnsi="Arial" w:cs="Arial"/>
          <w:sz w:val="20"/>
          <w:szCs w:val="20"/>
        </w:rPr>
      </w:pPr>
      <w:r/>
    </w:p>
    <w:p w14:paraId="23F711FA" w14:textId="77777777" w:rsidR="00ED1733" w:rsidRPr="009D0BE9" w:rsidRDefault="00ED1733" w:rsidP="00ED1733">
      <w:pPr>
        <w:pStyle w:val="ListParagraph"/>
        <w:numPr>
          <w:ilvl w:val="0"/>
          <w:numId w:val="13"/>
        </w:numPr>
        <w:jc w:val="both"/>
        <w:rPr>
          <w:rFonts w:ascii="Arial" w:hAnsi="Arial" w:cs="Arial"/>
          <w:sz w:val="20"/>
          <w:szCs w:val="20"/>
        </w:rPr>
      </w:pPr>
      <w:r>
        <w:t>All prices are net and exclusive of GST.</w:t>
      </w:r>
    </w:p>
    <w:p w14:paraId="5879623C" w14:textId="77777777" w:rsidR="00ED1733" w:rsidRDefault="00ED1733" w:rsidP="00ED1733">
      <w:pPr>
        <w:pStyle w:val="ListParagraph"/>
        <w:numPr>
          <w:ilvl w:val="0"/>
          <w:numId w:val="13"/>
        </w:numPr>
        <w:jc w:val="both"/>
        <w:rPr>
          <w:rFonts w:ascii="Arial" w:hAnsi="Arial" w:cs="Arial"/>
          <w:sz w:val="20"/>
          <w:szCs w:val="20"/>
        </w:rPr>
      </w:pPr>
      <w:r>
        <w:t>The above costing does not include any hardware procurement or costs.</w:t>
      </w:r>
    </w:p>
    <w:p w14:paraId="66EDA4B3" w14:textId="4445E601" w:rsidR="00036425" w:rsidRPr="002F5292" w:rsidRDefault="00036425" w:rsidP="001023E6">
      <w:pPr>
        <w:pStyle w:val="ListParagraph"/>
        <w:ind w:left="36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18731B" w:rsidRPr="00D758A6" w14:paraId="52C5A733" w14:textId="77777777" w:rsidTr="0029298B">
        <w:tc>
          <w:tcPr>
            <w:tcW w:w="10414" w:type="dxa"/>
            <w:tcBorders>
              <w:top w:val="nil"/>
              <w:left w:val="nil"/>
              <w:bottom w:val="double" w:sz="4" w:space="0" w:color="auto"/>
              <w:right w:val="nil"/>
            </w:tcBorders>
          </w:tcPr>
          <w:p w14:paraId="562489C1"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PAYMENT SCHEDULE</w:t>
            </w:r>
          </w:p>
        </w:tc>
      </w:tr>
    </w:tbl>
    <w:p w14:paraId="277EB9EB" w14:textId="77777777" w:rsidR="004E4914" w:rsidRPr="0085613B" w:rsidRDefault="006B2171" w:rsidP="004E4914">
      <w:pPr>
        <w:tabs>
          <w:tab w:val="left" w:pos="900"/>
        </w:tabs>
        <w:rPr>
          <w:rFonts w:ascii="Arial" w:hAnsi="Arial" w:cs="Arial"/>
          <w:sz w:val="21"/>
          <w:szCs w:val="28"/>
        </w:rPr>
      </w:pPr>
      <w:r>
        <w:br/>
        <w:t>The payment schedule shall be mutually agreed between both Parties.</w:t>
      </w:r>
    </w:p>
    <w:p w14:paraId="43AF2B9C" w14:textId="77777777" w:rsidR="004E4914" w:rsidRDefault="004E4914" w:rsidP="004E4914">
      <w:pPr>
        <w:tabs>
          <w:tab w:val="left" w:pos="900"/>
        </w:tabs>
        <w:rPr>
          <w:rFonts w:ascii="Arial" w:hAnsi="Arial" w:cs="Arial"/>
          <w:b/>
          <w:sz w:val="28"/>
          <w:szCs w:val="28"/>
        </w:rPr>
      </w:pPr>
      <w:r/>
    </w:p>
    <w:p w14:paraId="22407BAA" w14:textId="77777777" w:rsidR="00ED1733" w:rsidRPr="00B31C60" w:rsidRDefault="00ED1733" w:rsidP="00ED1733">
      <w:pPr>
        <w:numPr>
          <w:ilvl w:val="0"/>
          <w:numId w:val="3"/>
        </w:numPr>
        <w:autoSpaceDE w:val="0"/>
        <w:autoSpaceDN w:val="0"/>
        <w:adjustRightInd w:val="0"/>
        <w:jc w:val="both"/>
        <w:rPr>
          <w:rFonts w:ascii="Arial" w:hAnsi="Arial" w:cs="Arial"/>
          <w:sz w:val="20"/>
          <w:szCs w:val="20"/>
          <w:highlight w:val="cyan"/>
        </w:rPr>
      </w:pPr>
      <w:r>
        <w:t>50% of the payment will be made within seven (7) days upon confirmation of the development work.</w:t>
      </w:r>
    </w:p>
    <w:p w14:paraId="1ED4E082" w14:textId="77777777" w:rsidR="00ED1733" w:rsidRPr="00B31C60" w:rsidRDefault="00ED1733" w:rsidP="00ED1733">
      <w:pPr>
        <w:autoSpaceDE w:val="0"/>
        <w:autoSpaceDN w:val="0"/>
        <w:adjustRightInd w:val="0"/>
        <w:jc w:val="both"/>
        <w:rPr>
          <w:rFonts w:ascii="Arial" w:hAnsi="Arial" w:cs="Arial"/>
          <w:sz w:val="20"/>
          <w:szCs w:val="20"/>
          <w:highlight w:val="cyan"/>
        </w:rPr>
      </w:pPr>
      <w:r/>
    </w:p>
    <w:p w14:paraId="05444CB1" w14:textId="14FCBE10" w:rsidR="004E4914" w:rsidRPr="001D0592" w:rsidRDefault="00ED1733" w:rsidP="00ED1733">
      <w:pPr>
        <w:numPr>
          <w:ilvl w:val="0"/>
          <w:numId w:val="3"/>
        </w:numPr>
        <w:autoSpaceDE w:val="0"/>
        <w:autoSpaceDN w:val="0"/>
        <w:adjustRightInd w:val="0"/>
        <w:rPr>
          <w:rFonts w:ascii="Arial" w:hAnsi="Arial" w:cs="Arial"/>
          <w:sz w:val="20"/>
          <w:szCs w:val="20"/>
        </w:rPr>
      </w:pPr>
      <w:r>
        <w:t>The remaining 50% of the payment will be made within thirty (30) days upon successful completion of the Production Acceptance Test (PAT).</w:t>
        <w:br/>
      </w:r>
    </w:p>
    <w:p w14:paraId="2D4710A3" w14:textId="77777777" w:rsidR="00ED1733" w:rsidRDefault="00ED1733" w:rsidP="00ED1733">
      <w:pPr>
        <w:numPr>
          <w:ilvl w:val="0"/>
          <w:numId w:val="3"/>
        </w:numPr>
        <w:autoSpaceDE w:val="0"/>
        <w:autoSpaceDN w:val="0"/>
        <w:adjustRightInd w:val="0"/>
        <w:jc w:val="both"/>
        <w:rPr>
          <w:rFonts w:ascii="Arial" w:hAnsi="Arial" w:cs="Arial"/>
          <w:sz w:val="20"/>
          <w:szCs w:val="20"/>
        </w:rPr>
      </w:pPr>
      <w:r>
        <w:t>Any additional cost or purchase arising from the development of the project will be billed only upon confirmation by the client.</w:t>
      </w:r>
    </w:p>
    <w:p w14:paraId="1A560513" w14:textId="77777777" w:rsidR="00ED1733" w:rsidRDefault="00ED1733" w:rsidP="00ED1733">
      <w:pPr>
        <w:autoSpaceDE w:val="0"/>
        <w:autoSpaceDN w:val="0"/>
        <w:adjustRightInd w:val="0"/>
        <w:jc w:val="both"/>
        <w:rPr>
          <w:rFonts w:ascii="Arial" w:hAnsi="Arial" w:cs="Arial"/>
          <w:sz w:val="20"/>
          <w:szCs w:val="20"/>
        </w:rPr>
      </w:pPr>
      <w:r/>
    </w:p>
    <w:p w14:paraId="710D7BCC" w14:textId="40658C56" w:rsidR="00ED1733" w:rsidRPr="006B2171" w:rsidRDefault="00ED1733" w:rsidP="00ED1733">
      <w:pPr>
        <w:numPr>
          <w:ilvl w:val="0"/>
          <w:numId w:val="3"/>
        </w:numPr>
        <w:autoSpaceDE w:val="0"/>
        <w:autoSpaceDN w:val="0"/>
        <w:adjustRightInd w:val="0"/>
        <w:jc w:val="both"/>
        <w:rPr>
          <w:rFonts w:ascii="Arial" w:hAnsi="Arial" w:cs="Arial"/>
          <w:sz w:val="20"/>
          <w:szCs w:val="20"/>
        </w:rPr>
      </w:pPr>
      <w:r>
        <w:t>All intellectual property rights in the deliverables shall belong to {{my_company_name}}. Upon full payment, Megapixel Solution LLP shall deliver to the client the files, including any software codes, HTML or the like. Megapixel Solution LLP will make the decision to deliver the files earlier if requested by the client, on a case by case basis. All intellectual property rights shall belong to the client once full payment is made.</w:t>
      </w:r>
    </w:p>
    <w:p w14:paraId="187CDCDE" w14:textId="6D07EBCD" w:rsidR="00412DC3" w:rsidRDefault="00412DC3" w:rsidP="004E4914">
      <w:pPr>
        <w:tabs>
          <w:tab w:val="left" w:pos="900"/>
        </w:tabs>
        <w:rPr>
          <w:rFonts w:ascii="Arial" w:hAnsi="Arial" w:cs="Arial"/>
          <w:b/>
          <w:sz w:val="28"/>
          <w:szCs w:val="28"/>
        </w:rPr>
      </w:pPr>
      <w:r/>
    </w:p>
    <w:p w14:paraId="1EBB48E5" w14:textId="77777777" w:rsidR="00F40C1B" w:rsidRDefault="00F40C1B" w:rsidP="00614407">
      <w:pPr>
        <w:autoSpaceDE w:val="0"/>
        <w:autoSpaceDN w:val="0"/>
        <w:adjustRightInd w:val="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43E94A4C" w14:textId="77777777" w:rsidTr="0029298B">
        <w:tc>
          <w:tcPr>
            <w:tcW w:w="9848" w:type="dxa"/>
            <w:tcBorders>
              <w:top w:val="nil"/>
              <w:left w:val="nil"/>
              <w:bottom w:val="double" w:sz="4" w:space="0" w:color="auto"/>
              <w:right w:val="nil"/>
            </w:tcBorders>
          </w:tcPr>
          <w:p w14:paraId="2DCA45EC" w14:textId="108A5FF8" w:rsidR="006B2171" w:rsidRPr="00A85AFF" w:rsidRDefault="00412DC3" w:rsidP="00614407">
            <w:pPr>
              <w:jc w:val="both"/>
              <w:rPr>
                <w:rFonts w:ascii="Europa-Regular" w:hAnsi="Europa-Regular" w:cs="Arial"/>
                <w:b/>
                <w:bCs/>
                <w:color w:val="3B3838"/>
              </w:rPr>
            </w:pPr>
            <w:r w:rsidRPr="00A85AFF">
              <w:rPr>
                <w:rFonts w:ascii="Europa-Regular" w:hAnsi="Europa-Regular" w:cs="Arial"/>
                <w:b/>
                <w:bCs/>
                <w:color w:val="3B3838"/>
                <w:sz w:val="21"/>
              </w:rPr>
              <w:t>PLANNING &amp; DEVELOPMENT</w:t>
            </w:r>
          </w:p>
        </w:tc>
      </w:tr>
    </w:tbl>
    <w:p w14:paraId="67D41E19" w14:textId="77777777" w:rsidR="006B2171" w:rsidRDefault="006B2171" w:rsidP="00614407">
      <w:pPr>
        <w:spacing w:after="200" w:line="276" w:lineRule="auto"/>
        <w:jc w:val="both"/>
        <w:rPr>
          <w:rFonts w:ascii="Arial" w:hAnsi="Arial" w:cs="Arial"/>
          <w:sz w:val="20"/>
          <w:szCs w:val="20"/>
        </w:rPr>
      </w:pPr>
      <w:r/>
    </w:p>
    <w:p w14:paraId="14BF3F21" w14:textId="77777777" w:rsidR="004E4914" w:rsidRDefault="004E4914" w:rsidP="004E4914">
      <w:pPr>
        <w:numPr>
          <w:ilvl w:val="0"/>
          <w:numId w:val="1"/>
        </w:numPr>
        <w:spacing w:after="200" w:line="276" w:lineRule="auto"/>
        <w:rPr>
          <w:rFonts w:ascii="Arial" w:hAnsi="Arial" w:cs="Arial"/>
          <w:sz w:val="20"/>
          <w:szCs w:val="20"/>
        </w:rPr>
      </w:pPr>
      <w:r>
        <w:t xml:space="preserve">{{my_company_name}} will develop and create the artwork design based on the information and specifications provided by the client </w:t>
      </w:r>
    </w:p>
    <w:p w14:paraId="07E5974E" w14:textId="77777777" w:rsidR="004E4914" w:rsidRPr="001D0592" w:rsidRDefault="004E4914" w:rsidP="004E4914">
      <w:pPr>
        <w:numPr>
          <w:ilvl w:val="0"/>
          <w:numId w:val="1"/>
        </w:numPr>
        <w:spacing w:after="200" w:line="276" w:lineRule="auto"/>
        <w:rPr>
          <w:rFonts w:ascii="Arial" w:hAnsi="Arial" w:cs="Arial"/>
          <w:sz w:val="20"/>
          <w:szCs w:val="20"/>
        </w:rPr>
      </w:pPr>
      <w:r>
        <w:t>The development work shall be successfully completed within one month.</w:t>
      </w:r>
    </w:p>
    <w:p w14:paraId="0DEA354D" w14:textId="77777777" w:rsidR="004E4914" w:rsidRPr="000474F4" w:rsidRDefault="004E4914" w:rsidP="004E4914">
      <w:pPr>
        <w:numPr>
          <w:ilvl w:val="0"/>
          <w:numId w:val="1"/>
        </w:numPr>
        <w:spacing w:after="200" w:line="276" w:lineRule="auto"/>
        <w:rPr>
          <w:rFonts w:ascii="Arial" w:hAnsi="Arial" w:cs="Arial"/>
          <w:sz w:val="20"/>
          <w:szCs w:val="20"/>
        </w:rPr>
      </w:pPr>
      <w:r>
        <w:t xml:space="preserve">Information provided includes, but not limited to, corporate colour, logo, proposed site structure, design and copy writing. This information will be the blueprint from which the product is built. </w:t>
      </w:r>
    </w:p>
    <w:p w14:paraId="6D0B73A8" w14:textId="77777777" w:rsidR="004E4914" w:rsidRPr="002A4346" w:rsidRDefault="004E4914" w:rsidP="004E4914">
      <w:pPr>
        <w:numPr>
          <w:ilvl w:val="0"/>
          <w:numId w:val="1"/>
        </w:numPr>
        <w:autoSpaceDE w:val="0"/>
        <w:autoSpaceDN w:val="0"/>
        <w:contextualSpacing/>
        <w:rPr>
          <w:rFonts w:ascii="Arial" w:hAnsi="Arial" w:cs="Arial"/>
          <w:sz w:val="20"/>
          <w:szCs w:val="20"/>
        </w:rPr>
      </w:pPr>
      <w:r>
        <w:t xml:space="preserve">During the development phase of the project, the work may be uploaded either to a testing site which would be determined by {{my_company_name}} or other online communication methods such as electronic mail, for viewing purposes. </w:t>
      </w:r>
    </w:p>
    <w:p w14:paraId="6B60E612" w14:textId="77777777" w:rsidR="004E4914" w:rsidRPr="00B809C8" w:rsidRDefault="004E4914" w:rsidP="004E4914">
      <w:pPr>
        <w:autoSpaceDE w:val="0"/>
        <w:autoSpaceDN w:val="0"/>
        <w:rPr>
          <w:rFonts w:ascii="Arial" w:hAnsi="Arial" w:cs="Arial"/>
          <w:sz w:val="20"/>
          <w:szCs w:val="20"/>
        </w:rPr>
      </w:pPr>
      <w:r/>
    </w:p>
    <w:p w14:paraId="7F672C0F" w14:textId="77777777" w:rsidR="004E4914" w:rsidRPr="00B51160" w:rsidRDefault="004E4914" w:rsidP="004E4914">
      <w:pPr>
        <w:numPr>
          <w:ilvl w:val="0"/>
          <w:numId w:val="1"/>
        </w:numPr>
        <w:autoSpaceDE w:val="0"/>
        <w:autoSpaceDN w:val="0"/>
        <w:contextualSpacing/>
        <w:rPr>
          <w:rFonts w:ascii="Arial" w:hAnsi="Arial" w:cs="Arial"/>
          <w:sz w:val="20"/>
          <w:szCs w:val="20"/>
        </w:rPr>
      </w:pPr>
      <w:r>
        <w:t>Request for changes to the project that require further design/programming will be quoted separately;    {{my_company_name}} will communicate with the client about the additional cost before proceeding with the changes.</w:t>
      </w:r>
    </w:p>
    <w:p w14:paraId="34122E77" w14:textId="77777777" w:rsidR="004E4914" w:rsidRDefault="004E4914" w:rsidP="004E4914">
      <w:pPr>
        <w:autoSpaceDE w:val="0"/>
        <w:autoSpaceDN w:val="0"/>
        <w:rPr>
          <w:rFonts w:ascii="Arial" w:hAnsi="Arial" w:cs="Arial"/>
          <w:sz w:val="20"/>
          <w:szCs w:val="20"/>
        </w:rPr>
      </w:pPr>
      <w:r/>
    </w:p>
    <w:p w14:paraId="388D5E2D" w14:textId="77777777" w:rsidR="004E4914" w:rsidRPr="002A4346" w:rsidRDefault="004E4914" w:rsidP="004E4914">
      <w:pPr>
        <w:numPr>
          <w:ilvl w:val="0"/>
          <w:numId w:val="1"/>
        </w:numPr>
        <w:rPr>
          <w:rFonts w:ascii="Arial" w:hAnsi="Arial" w:cs="Arial"/>
          <w:sz w:val="20"/>
          <w:szCs w:val="20"/>
        </w:rPr>
      </w:pPr>
      <w:r>
        <w:t>Should there be any licensed images to be purchased during the development of the project; {{my_company_name}} will communicate with the client about the additional cost of the purchase before proceeding with the purchase.</w:t>
      </w:r>
    </w:p>
    <w:p w14:paraId="2262C11C" w14:textId="77777777" w:rsidR="004E4914" w:rsidRDefault="004E4914" w:rsidP="004E4914">
      <w:pPr>
        <w:autoSpaceDE w:val="0"/>
        <w:autoSpaceDN w:val="0"/>
        <w:ind w:left="360"/>
        <w:rPr>
          <w:rFonts w:ascii="Arial" w:hAnsi="Arial" w:cs="Arial"/>
          <w:sz w:val="20"/>
          <w:szCs w:val="20"/>
        </w:rPr>
      </w:pPr>
      <w:r/>
    </w:p>
    <w:p w14:paraId="41972411" w14:textId="77777777" w:rsidR="004E4914" w:rsidRDefault="004E4914" w:rsidP="004E4914">
      <w:pPr>
        <w:numPr>
          <w:ilvl w:val="0"/>
          <w:numId w:val="1"/>
        </w:numPr>
        <w:autoSpaceDE w:val="0"/>
        <w:autoSpaceDN w:val="0"/>
        <w:contextualSpacing/>
        <w:rPr>
          <w:rFonts w:ascii="Arial" w:hAnsi="Arial" w:cs="Arial"/>
          <w:sz w:val="20"/>
          <w:szCs w:val="20"/>
        </w:rPr>
      </w:pPr>
      <w:r>
        <w:t>Additional services required i.e. additional mock-up designs, copywriting, editing, flash, or maintenance will be quoted separately.</w:t>
      </w:r>
    </w:p>
    <w:p w14:paraId="3C02DA1C" w14:textId="77777777" w:rsidR="006B2171" w:rsidRPr="006D38AB" w:rsidRDefault="006B2171" w:rsidP="00614407">
      <w:pPr>
        <w:autoSpaceDE w:val="0"/>
        <w:autoSpaceDN w:val="0"/>
        <w:adjustRightInd w:val="0"/>
        <w:jc w:val="both"/>
        <w:rPr>
          <w:rFonts w:ascii="Arial" w:hAnsi="Arial" w:cs="Arial"/>
          <w:sz w:val="20"/>
          <w:szCs w:val="20"/>
        </w:rPr>
      </w:pPr>
      <w:r/>
    </w:p>
    <w:p w14:paraId="54762822"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632"/>
      </w:tblGrid>
      <w:tr w:rsidR="006B2171" w:rsidRPr="00D758A6" w14:paraId="7D5FAC27" w14:textId="77777777" w:rsidTr="0029298B">
        <w:tc>
          <w:tcPr>
            <w:tcW w:w="10414" w:type="dxa"/>
            <w:tcBorders>
              <w:top w:val="nil"/>
              <w:left w:val="nil"/>
              <w:bottom w:val="double" w:sz="4" w:space="0" w:color="auto"/>
              <w:right w:val="nil"/>
            </w:tcBorders>
          </w:tcPr>
          <w:p w14:paraId="53EE7086" w14:textId="77777777" w:rsidR="006B2171" w:rsidRPr="00A85AFF" w:rsidRDefault="006B2171" w:rsidP="00614407">
            <w:pPr>
              <w:jc w:val="both"/>
              <w:rPr>
                <w:rFonts w:ascii="Europa-Regular" w:hAnsi="Europa-Regular" w:cs="Arial"/>
                <w:b/>
                <w:bCs/>
                <w:color w:val="3B3838"/>
              </w:rPr>
            </w:pPr>
            <w:r w:rsidRPr="00A85AFF">
              <w:rPr>
                <w:rFonts w:ascii="Europa-Regular" w:hAnsi="Europa-Regular" w:cs="Arial"/>
                <w:b/>
                <w:bCs/>
                <w:color w:val="3B3838"/>
                <w:sz w:val="21"/>
              </w:rPr>
              <w:t>TERMS &amp; CONDITIONS</w:t>
            </w:r>
          </w:p>
        </w:tc>
      </w:tr>
    </w:tbl>
    <w:p w14:paraId="5A5C4E73" w14:textId="77777777" w:rsidR="006B2171" w:rsidRDefault="006B2171" w:rsidP="00614407">
      <w:pPr>
        <w:pStyle w:val="ListParagraph"/>
        <w:autoSpaceDE w:val="0"/>
        <w:autoSpaceDN w:val="0"/>
        <w:spacing w:after="0" w:line="240" w:lineRule="auto"/>
        <w:ind w:left="0"/>
        <w:jc w:val="both"/>
        <w:rPr>
          <w:rFonts w:ascii="Arial" w:hAnsi="Arial" w:cs="Arial"/>
          <w:sz w:val="20"/>
          <w:szCs w:val="20"/>
        </w:rPr>
      </w:pPr>
      <w:r/>
    </w:p>
    <w:p w14:paraId="223A7C67" w14:textId="77777777" w:rsidR="006B2171" w:rsidRDefault="006B2171" w:rsidP="00614407">
      <w:pPr>
        <w:numPr>
          <w:ilvl w:val="0"/>
          <w:numId w:val="2"/>
        </w:numPr>
        <w:autoSpaceDE w:val="0"/>
        <w:autoSpaceDN w:val="0"/>
        <w:adjustRightInd w:val="0"/>
        <w:jc w:val="both"/>
        <w:rPr>
          <w:rFonts w:ascii="Arial" w:hAnsi="Arial" w:cs="Arial"/>
          <w:sz w:val="20"/>
          <w:szCs w:val="20"/>
        </w:rPr>
      </w:pPr>
      <w:r>
        <w:t>Each party may exercise the option to terminate this Agreement by giving the other party one (1) month written notice by mail or electronic mail.</w:t>
      </w:r>
    </w:p>
    <w:p w14:paraId="38C3411A" w14:textId="77777777" w:rsidR="006B2171" w:rsidRPr="00F91BAB" w:rsidRDefault="006B2171" w:rsidP="00614407">
      <w:pPr>
        <w:autoSpaceDE w:val="0"/>
        <w:autoSpaceDN w:val="0"/>
        <w:adjustRightInd w:val="0"/>
        <w:jc w:val="both"/>
        <w:rPr>
          <w:rFonts w:ascii="Arial" w:hAnsi="Arial" w:cs="Arial"/>
          <w:sz w:val="20"/>
          <w:szCs w:val="20"/>
        </w:rPr>
      </w:pPr>
      <w:r/>
    </w:p>
    <w:p w14:paraId="35A55970"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expressly agrees that the use of {{my_company_name}} 's services is at the Client's sole risk. Neither {{my_company_name}}, affiliates, agents, third party information providers, merchants licensers or the like, warrant that {{my_company_name}}’s service will not be interrupted or error free; nor do they make any warranty as to the results that may be obtained from the use of the server service or as to the accuracy, reliability or content of any information service or merchandise contained in or provided through the {{my_company_name}} server service.</w:t>
      </w:r>
    </w:p>
    <w:p w14:paraId="2364F31C" w14:textId="77777777" w:rsidR="006B2171" w:rsidRDefault="006B2171" w:rsidP="00614407">
      <w:pPr>
        <w:autoSpaceDE w:val="0"/>
        <w:autoSpaceDN w:val="0"/>
        <w:adjustRightInd w:val="0"/>
        <w:ind w:left="360"/>
        <w:jc w:val="both"/>
        <w:rPr>
          <w:rFonts w:ascii="Arial" w:hAnsi="Arial" w:cs="Arial"/>
          <w:sz w:val="20"/>
          <w:szCs w:val="20"/>
        </w:rPr>
      </w:pPr>
      <w:r/>
    </w:p>
    <w:p w14:paraId="72CF2F58" w14:textId="77777777" w:rsidR="006B2171" w:rsidRDefault="006B2171" w:rsidP="00614407">
      <w:pPr>
        <w:numPr>
          <w:ilvl w:val="0"/>
          <w:numId w:val="2"/>
        </w:numPr>
        <w:autoSpaceDE w:val="0"/>
        <w:autoSpaceDN w:val="0"/>
        <w:adjustRightInd w:val="0"/>
        <w:jc w:val="both"/>
        <w:rPr>
          <w:rFonts w:ascii="Arial" w:hAnsi="Arial" w:cs="Arial"/>
          <w:sz w:val="20"/>
          <w:szCs w:val="20"/>
        </w:rPr>
      </w:pPr>
      <w:r>
        <w:t>The Client may only use {{my_company_name}}’s service for lawful purpose. Transmission of any material in violation of any of Republic of Singapore’s laws and regulations is prohibited. This includes, but is not limited to, copyrighted material, material legally judged to be threatening or obscene, pornographic, profane, or material protected by trade secrets. This also includes links or any connection to such materials.</w:t>
      </w:r>
    </w:p>
    <w:p w14:paraId="11582953" w14:textId="77777777" w:rsidR="006B2171" w:rsidRDefault="006B2171" w:rsidP="00614407">
      <w:pPr>
        <w:autoSpaceDE w:val="0"/>
        <w:autoSpaceDN w:val="0"/>
        <w:adjustRightInd w:val="0"/>
        <w:ind w:left="360"/>
        <w:jc w:val="both"/>
        <w:rPr>
          <w:rFonts w:ascii="Arial" w:hAnsi="Arial" w:cs="Arial"/>
          <w:sz w:val="20"/>
          <w:szCs w:val="20"/>
        </w:rPr>
      </w:pPr>
      <w:r/>
    </w:p>
    <w:p w14:paraId="7E360D6C" w14:textId="77777777" w:rsidR="006B2171" w:rsidRDefault="006B2171" w:rsidP="00614407">
      <w:pPr>
        <w:numPr>
          <w:ilvl w:val="0"/>
          <w:numId w:val="2"/>
        </w:numPr>
        <w:autoSpaceDE w:val="0"/>
        <w:autoSpaceDN w:val="0"/>
        <w:adjustRightInd w:val="0"/>
        <w:jc w:val="both"/>
        <w:rPr>
          <w:rFonts w:ascii="Arial" w:hAnsi="Arial" w:cs="Arial"/>
          <w:sz w:val="20"/>
          <w:szCs w:val="20"/>
        </w:rPr>
      </w:pPr>
      <w:r>
        <w:t>Under no circumstances, including negligence, shall {{my_company_name}}, its officers, agents or anyone else involved in creating, producing or distributing {{my_company_name}}’s service be liable for any direct, indirect, incidental, special or consequential damages that result from the use of or inability to use the {{my_company_name}} services; or that results from mistakes, omissions, interruptions, deletion of files, errors, defects, delays in operation, or transmission or any failure of performance, whether or not limited to acts of nature, communication failure, theft, destruction or unauthorized access to {{my_company_name}}’s records, programs or services. The Client hereby acknowledges that this paragraph shall apply to all content on {{my_company_name}}’s server service.</w:t>
      </w:r>
    </w:p>
    <w:p w14:paraId="7AADD1E1" w14:textId="77777777" w:rsidR="006B2171" w:rsidRPr="00E178C4" w:rsidRDefault="006B2171" w:rsidP="00614407">
      <w:pPr>
        <w:autoSpaceDE w:val="0"/>
        <w:autoSpaceDN w:val="0"/>
        <w:adjustRightInd w:val="0"/>
        <w:ind w:left="360"/>
        <w:jc w:val="both"/>
        <w:rPr>
          <w:rFonts w:ascii="Arial" w:hAnsi="Arial" w:cs="Arial"/>
          <w:sz w:val="20"/>
          <w:szCs w:val="20"/>
        </w:rPr>
      </w:pPr>
      <w:r/>
    </w:p>
    <w:p w14:paraId="77DD8AC6" w14:textId="0FCDD8A8" w:rsidR="00D758A6" w:rsidRPr="004E4914" w:rsidRDefault="006B2171" w:rsidP="00614407">
      <w:pPr>
        <w:numPr>
          <w:ilvl w:val="0"/>
          <w:numId w:val="2"/>
        </w:numPr>
        <w:autoSpaceDE w:val="0"/>
        <w:autoSpaceDN w:val="0"/>
        <w:adjustRightInd w:val="0"/>
        <w:jc w:val="both"/>
        <w:rPr>
          <w:rFonts w:ascii="Arial" w:hAnsi="Arial" w:cs="Arial"/>
          <w:sz w:val="20"/>
          <w:szCs w:val="20"/>
        </w:rPr>
      </w:pPr>
      <w:r>
        <w:t>Notwithstanding the above, the client's remedies for all damages, losses, and causes of action, whether in contract, tort (including negligence) or otherwise, and any litigation fees and court costs, shall not exceed the total amount paid by the client during the term of this agreement.</w:t>
      </w:r>
    </w:p>
    <w:p w14:paraId="71F07475" w14:textId="30B0999A" w:rsidR="00D758A6" w:rsidRDefault="00D758A6" w:rsidP="00614407">
      <w:pPr>
        <w:jc w:val="both"/>
        <w:rPr>
          <w:rFonts w:ascii="Arial" w:hAnsi="Arial" w:cs="Arial"/>
          <w:sz w:val="20"/>
          <w:szCs w:val="20"/>
        </w:rPr>
      </w:pPr>
      <w:r/>
    </w:p>
    <w:p w14:paraId="02016E68" w14:textId="77777777" w:rsidR="00D758A6" w:rsidRDefault="00D758A6" w:rsidP="00614407">
      <w:pPr>
        <w:jc w:val="both"/>
        <w:rPr>
          <w:rFonts w:ascii="Arial" w:hAnsi="Arial" w:cs="Arial"/>
          <w:sz w:val="20"/>
          <w:szCs w:val="20"/>
        </w:rPr>
      </w:pPr>
      <w:r/>
    </w:p>
    <w:tbl>
      <w:tblPr>
        <w:tblW w:w="0" w:type="auto"/>
        <w:tblBorders>
          <w:top w:val="double" w:sz="4" w:space="0" w:color="auto"/>
        </w:tblBorders>
        <w:tblCellMar>
          <w:top w:w="113" w:type="dxa"/>
          <w:bottom w:w="113" w:type="dxa"/>
        </w:tblCellMar>
        <w:tblLook w:val="04A0" w:firstRow="1" w:lastRow="0" w:firstColumn="1" w:lastColumn="0" w:noHBand="0" w:noVBand="1"/>
      </w:tblPr>
      <w:tblGrid>
        <w:gridCol w:w="9632"/>
      </w:tblGrid>
      <w:tr w:rsidR="00F97A6E" w:rsidRPr="0037787F" w14:paraId="165F8832" w14:textId="77777777" w:rsidTr="0029298B">
        <w:tc>
          <w:tcPr>
            <w:tcW w:w="10414" w:type="dxa"/>
            <w:shd w:val="clear" w:color="auto" w:fill="auto"/>
          </w:tcPr>
          <w:p>
            <w:r>
              <w:t>We hope that our proposal finds you well.</w:t>
              <w:br/>
              <w:br/>
              <w:t>Should you have any queries, please do not hesitate to contact Jerry Lim at:</w:t>
              <w:br/>
              <w:t xml:space="preserve">Email: {{my_company_email}} </w:t>
              <w:br/>
              <w:t>or</w:t>
              <w:br/>
              <w:t>Mobile: {{my_company_phone}}</w:t>
              <w:br/>
              <w:br/>
              <w:t>We look forward to hearing good news from you.</w:t>
              <w:br/>
              <w:br/>
              <w:t>Best regards,</w:t>
              <w:br/>
              <w:t>JERRY LIM</w:t>
              <w:br/>
              <w:br/>
            </w:r>
          </w:p>
        </w:tc>
      </w:tr>
    </w:tbl>
    <w:p w14:paraId="69F8A4F4" w14:textId="77777777" w:rsidR="00F97A6E" w:rsidRPr="0037787F" w:rsidRDefault="00F97A6E" w:rsidP="00614407">
      <w:pPr>
        <w:jc w:val="both"/>
        <w:rPr>
          <w:vanish/>
        </w:rPr>
      </w:pPr>
      <w:r/>
    </w:p>
    <w:tbl>
      <w:tblPr>
        <w:tblW w:w="10314" w:type="dxa"/>
        <w:tblLook w:val="04A0" w:firstRow="1" w:lastRow="0" w:firstColumn="1" w:lastColumn="0" w:noHBand="0" w:noVBand="1"/>
      </w:tblPr>
      <w:tblGrid>
        <w:gridCol w:w="4621"/>
        <w:gridCol w:w="5693"/>
      </w:tblGrid>
      <w:tr w:rsidR="00F97A6E" w:rsidRPr="008F076E" w14:paraId="7457B820" w14:textId="77777777" w:rsidTr="0029298B">
        <w:tc>
          <w:tcPr>
            <w:tcW w:w="10314" w:type="dxa"/>
            <w:gridSpan w:val="2"/>
            <w:tcBorders>
              <w:bottom w:val="single" w:sz="4" w:space="0" w:color="auto"/>
            </w:tcBorders>
            <w:shd w:val="clear" w:color="auto" w:fill="auto"/>
            <w:vAlign w:val="center"/>
          </w:tcPr>
          <w:p w14:paraId="02DD06BA"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PROPOSED BY:</w:t>
            </w:r>
          </w:p>
        </w:tc>
      </w:tr>
      <w:tr w:rsidR="00F97A6E" w14:paraId="5A0E91D1" w14:textId="77777777" w:rsidTr="000657C9">
        <w:trPr>
          <w:gridAfter w:val="1"/>
          <w:wAfter w:w="5693" w:type="dxa"/>
          <w:trHeight w:val="1308"/>
        </w:trPr>
        <w:tc>
          <w:tcPr>
            <w:tcW w:w="4621" w:type="dxa"/>
          </w:tcPr>
          <w:p w14:paraId="643FAA6C" w14:textId="77777777" w:rsidR="00F97A6E" w:rsidRDefault="00F97A6E" w:rsidP="00614407">
            <w:pPr>
              <w:pStyle w:val="ListParagraph"/>
              <w:spacing w:after="0"/>
              <w:ind w:left="360"/>
              <w:jc w:val="both"/>
              <w:rPr>
                <w:rFonts w:ascii="Arial" w:hAnsi="Arial" w:cs="Arial"/>
                <w:szCs w:val="20"/>
              </w:rPr>
            </w:pPr>
            <w:r>
              <w:rPr>
                <w:rFonts w:ascii="Arial" w:hAnsi="Arial" w:cs="Arial"/>
                <w:noProof/>
                <w:szCs w:val="20"/>
                <w:lang w:val="en-US"/>
              </w:rPr>
              <mc:AlternateContent>
                <mc:Choice Requires="wps">
                  <w:drawing>
                    <wp:anchor distT="0" distB="0" distL="114300" distR="114300" simplePos="0" relativeHeight="251659264" behindDoc="0" locked="0" layoutInCell="1" allowOverlap="1" wp14:anchorId="79DF5825" wp14:editId="7D4807F7">
                      <wp:simplePos x="0" y="0"/>
                      <wp:positionH relativeFrom="column">
                        <wp:posOffset>17088</wp:posOffset>
                      </wp:positionH>
                      <wp:positionV relativeFrom="paragraph">
                        <wp:posOffset>12889</wp:posOffset>
                      </wp:positionV>
                      <wp:extent cx="1016314" cy="841972"/>
                      <wp:effectExtent l="25400" t="12700" r="12700" b="9525"/>
                      <wp:wrapThrough wrapText="bothSides">
                        <wp:wrapPolygon edited="0">
                          <wp:start x="6480" y="-326"/>
                          <wp:lineTo x="-540" y="-326"/>
                          <wp:lineTo x="-540" y="6521"/>
                          <wp:lineTo x="3240" y="10107"/>
                          <wp:lineTo x="-540" y="10107"/>
                          <wp:lineTo x="-540" y="19562"/>
                          <wp:lineTo x="6210" y="21192"/>
                          <wp:lineTo x="11880" y="21518"/>
                          <wp:lineTo x="14040" y="21518"/>
                          <wp:lineTo x="15660" y="15324"/>
                          <wp:lineTo x="19710" y="10107"/>
                          <wp:lineTo x="21600" y="9455"/>
                          <wp:lineTo x="21060" y="8477"/>
                          <wp:lineTo x="12960" y="4891"/>
                          <wp:lineTo x="13230" y="3260"/>
                          <wp:lineTo x="10530" y="326"/>
                          <wp:lineTo x="8100" y="-326"/>
                          <wp:lineTo x="6480" y="-326"/>
                        </wp:wrapPolygon>
                      </wp:wrapThrough>
                      <wp:docPr id="1"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1016314" cy="841972"/>
                              </a:xfrm>
                              <a:custGeom>
                                <a:avLst/>
                                <a:gdLst>
                                  <a:gd name="T0" fmla="+- 0 2963 2805"/>
                                  <a:gd name="T1" fmla="*/ T0 w 4472"/>
                                  <a:gd name="T2" fmla="+- 0 22595 21484"/>
                                  <a:gd name="T3" fmla="*/ 22595 h 3705"/>
                                  <a:gd name="T4" fmla="+- 0 2831 2805"/>
                                  <a:gd name="T5" fmla="*/ T4 w 4472"/>
                                  <a:gd name="T6" fmla="+- 0 22437 21484"/>
                                  <a:gd name="T7" fmla="*/ 22437 h 3705"/>
                                  <a:gd name="T8" fmla="+- 0 2884 2805"/>
                                  <a:gd name="T9" fmla="*/ T8 w 4472"/>
                                  <a:gd name="T10" fmla="+- 0 21802 21484"/>
                                  <a:gd name="T11" fmla="*/ 21802 h 3705"/>
                                  <a:gd name="T12" fmla="+- 0 3201 2805"/>
                                  <a:gd name="T13" fmla="*/ T12 w 4472"/>
                                  <a:gd name="T14" fmla="+- 0 21643 21484"/>
                                  <a:gd name="T15" fmla="*/ 21643 h 3705"/>
                                  <a:gd name="T16" fmla="+- 0 3519 2805"/>
                                  <a:gd name="T17" fmla="*/ T16 w 4472"/>
                                  <a:gd name="T18" fmla="+- 0 22119 21484"/>
                                  <a:gd name="T19" fmla="*/ 22119 h 3705"/>
                                  <a:gd name="T20" fmla="+- 0 3678 2805"/>
                                  <a:gd name="T21" fmla="*/ T20 w 4472"/>
                                  <a:gd name="T22" fmla="+- 0 22966 21484"/>
                                  <a:gd name="T23" fmla="*/ 22966 h 3705"/>
                                  <a:gd name="T24" fmla="+- 0 3678 2805"/>
                                  <a:gd name="T25" fmla="*/ T24 w 4472"/>
                                  <a:gd name="T26" fmla="+- 0 23892 21484"/>
                                  <a:gd name="T27" fmla="*/ 23892 h 3705"/>
                                  <a:gd name="T28" fmla="+- 0 3413 2805"/>
                                  <a:gd name="T29" fmla="*/ T28 w 4472"/>
                                  <a:gd name="T30" fmla="+- 0 24818 21484"/>
                                  <a:gd name="T31" fmla="*/ 24818 h 3705"/>
                                  <a:gd name="T32" fmla="+- 0 3122 2805"/>
                                  <a:gd name="T33" fmla="*/ T32 w 4472"/>
                                  <a:gd name="T34" fmla="+- 0 24739 21484"/>
                                  <a:gd name="T35" fmla="*/ 24739 h 3705"/>
                                  <a:gd name="T36" fmla="+- 0 2884 2805"/>
                                  <a:gd name="T37" fmla="*/ T36 w 4472"/>
                                  <a:gd name="T38" fmla="+- 0 23813 21484"/>
                                  <a:gd name="T39" fmla="*/ 23813 h 3705"/>
                                  <a:gd name="T40" fmla="+- 0 3069 2805"/>
                                  <a:gd name="T41" fmla="*/ T40 w 4472"/>
                                  <a:gd name="T42" fmla="+- 0 23469 21484"/>
                                  <a:gd name="T43" fmla="*/ 23469 h 3705"/>
                                  <a:gd name="T44" fmla="+- 0 3387 2805"/>
                                  <a:gd name="T45" fmla="*/ T44 w 4472"/>
                                  <a:gd name="T46" fmla="+- 0 23813 21484"/>
                                  <a:gd name="T47" fmla="*/ 23813 h 3705"/>
                                  <a:gd name="T48" fmla="+- 0 3784 2805"/>
                                  <a:gd name="T49" fmla="*/ T48 w 4472"/>
                                  <a:gd name="T50" fmla="+- 0 24633 21484"/>
                                  <a:gd name="T51" fmla="*/ 24633 h 3705"/>
                                  <a:gd name="T52" fmla="+- 0 3863 2805"/>
                                  <a:gd name="T53" fmla="*/ T52 w 4472"/>
                                  <a:gd name="T54" fmla="+- 0 24342 21484"/>
                                  <a:gd name="T55" fmla="*/ 24342 h 3705"/>
                                  <a:gd name="T56" fmla="+- 0 3757 2805"/>
                                  <a:gd name="T57" fmla="*/ T56 w 4472"/>
                                  <a:gd name="T58" fmla="+- 0 23469 21484"/>
                                  <a:gd name="T59" fmla="*/ 23469 h 3705"/>
                                  <a:gd name="T60" fmla="+- 0 3810 2805"/>
                                  <a:gd name="T61" fmla="*/ T60 w 4472"/>
                                  <a:gd name="T62" fmla="+- 0 23469 21484"/>
                                  <a:gd name="T63" fmla="*/ 23469 h 3705"/>
                                  <a:gd name="T64" fmla="+- 0 4127 2805"/>
                                  <a:gd name="T65" fmla="*/ T64 w 4472"/>
                                  <a:gd name="T66" fmla="+- 0 24368 21484"/>
                                  <a:gd name="T67" fmla="*/ 24368 h 3705"/>
                                  <a:gd name="T68" fmla="+- 0 4127 2805"/>
                                  <a:gd name="T69" fmla="*/ T68 w 4472"/>
                                  <a:gd name="T70" fmla="+- 0 23654 21484"/>
                                  <a:gd name="T71" fmla="*/ 23654 h 3705"/>
                                  <a:gd name="T72" fmla="+- 0 4048 2805"/>
                                  <a:gd name="T73" fmla="*/ T72 w 4472"/>
                                  <a:gd name="T74" fmla="+- 0 23230 21484"/>
                                  <a:gd name="T75" fmla="*/ 23230 h 3705"/>
                                  <a:gd name="T76" fmla="+- 0 4260 2805"/>
                                  <a:gd name="T77" fmla="*/ T76 w 4472"/>
                                  <a:gd name="T78" fmla="+- 0 23892 21484"/>
                                  <a:gd name="T79" fmla="*/ 23892 h 3705"/>
                                  <a:gd name="T80" fmla="+- 0 4392 2805"/>
                                  <a:gd name="T81" fmla="*/ T80 w 4472"/>
                                  <a:gd name="T82" fmla="+- 0 24104 21484"/>
                                  <a:gd name="T83" fmla="*/ 24104 h 3705"/>
                                  <a:gd name="T84" fmla="+- 0 4233 2805"/>
                                  <a:gd name="T85" fmla="*/ T84 w 4472"/>
                                  <a:gd name="T86" fmla="+- 0 23336 21484"/>
                                  <a:gd name="T87" fmla="*/ 23336 h 3705"/>
                                  <a:gd name="T88" fmla="+- 0 4260 2805"/>
                                  <a:gd name="T89" fmla="*/ T88 w 4472"/>
                                  <a:gd name="T90" fmla="+- 0 23283 21484"/>
                                  <a:gd name="T91" fmla="*/ 23283 h 3705"/>
                                  <a:gd name="T92" fmla="+- 0 4524 2805"/>
                                  <a:gd name="T93" fmla="*/ T92 w 4472"/>
                                  <a:gd name="T94" fmla="+- 0 24024 21484"/>
                                  <a:gd name="T95" fmla="*/ 24024 h 3705"/>
                                  <a:gd name="T96" fmla="+- 0 4551 2805"/>
                                  <a:gd name="T97" fmla="*/ T96 w 4472"/>
                                  <a:gd name="T98" fmla="+- 0 24051 21484"/>
                                  <a:gd name="T99" fmla="*/ 24051 h 3705"/>
                                  <a:gd name="T100" fmla="+- 0 4419 2805"/>
                                  <a:gd name="T101" fmla="*/ T100 w 4472"/>
                                  <a:gd name="T102" fmla="+- 0 23283 21484"/>
                                  <a:gd name="T103" fmla="*/ 23283 h 3705"/>
                                  <a:gd name="T104" fmla="+- 0 4551 2805"/>
                                  <a:gd name="T105" fmla="*/ T104 w 4472"/>
                                  <a:gd name="T106" fmla="+- 0 23548 21484"/>
                                  <a:gd name="T107" fmla="*/ 23548 h 3705"/>
                                  <a:gd name="T108" fmla="+- 0 4577 2805"/>
                                  <a:gd name="T109" fmla="*/ T108 w 4472"/>
                                  <a:gd name="T110" fmla="+- 0 23389 21484"/>
                                  <a:gd name="T111" fmla="*/ 23389 h 3705"/>
                                  <a:gd name="T112" fmla="+- 0 4366 2805"/>
                                  <a:gd name="T113" fmla="*/ T112 w 4472"/>
                                  <a:gd name="T114" fmla="+- 0 22966 21484"/>
                                  <a:gd name="T115" fmla="*/ 22966 h 3705"/>
                                  <a:gd name="T116" fmla="+- 0 4657 2805"/>
                                  <a:gd name="T117" fmla="*/ T116 w 4472"/>
                                  <a:gd name="T118" fmla="+- 0 23204 21484"/>
                                  <a:gd name="T119" fmla="*/ 23204 h 3705"/>
                                  <a:gd name="T120" fmla="+- 0 4445 2805"/>
                                  <a:gd name="T121" fmla="*/ T120 w 4472"/>
                                  <a:gd name="T122" fmla="+- 0 21802 21484"/>
                                  <a:gd name="T123" fmla="*/ 21802 h 3705"/>
                                  <a:gd name="T124" fmla="+- 0 4471 2805"/>
                                  <a:gd name="T125" fmla="*/ T124 w 4472"/>
                                  <a:gd name="T126" fmla="+- 0 22278 21484"/>
                                  <a:gd name="T127" fmla="*/ 22278 h 3705"/>
                                  <a:gd name="T128" fmla="+- 0 5345 2805"/>
                                  <a:gd name="T129" fmla="*/ T128 w 4472"/>
                                  <a:gd name="T130" fmla="+- 0 24421 21484"/>
                                  <a:gd name="T131" fmla="*/ 24421 h 3705"/>
                                  <a:gd name="T132" fmla="+- 0 5609 2805"/>
                                  <a:gd name="T133" fmla="*/ T132 w 4472"/>
                                  <a:gd name="T134" fmla="+- 0 25135 21484"/>
                                  <a:gd name="T135" fmla="*/ 25135 h 3705"/>
                                  <a:gd name="T136" fmla="+- 0 5398 2805"/>
                                  <a:gd name="T137" fmla="*/ T136 w 4472"/>
                                  <a:gd name="T138" fmla="+- 0 25109 21484"/>
                                  <a:gd name="T139" fmla="*/ 25109 h 3705"/>
                                  <a:gd name="T140" fmla="+- 0 4842 2805"/>
                                  <a:gd name="T141" fmla="*/ T140 w 4472"/>
                                  <a:gd name="T142" fmla="+- 0 23230 21484"/>
                                  <a:gd name="T143" fmla="*/ 23230 h 3705"/>
                                  <a:gd name="T144" fmla="+- 0 4948 2805"/>
                                  <a:gd name="T145" fmla="*/ T144 w 4472"/>
                                  <a:gd name="T146" fmla="+- 0 22834 21484"/>
                                  <a:gd name="T147" fmla="*/ 22834 h 3705"/>
                                  <a:gd name="T148" fmla="+- 0 5265 2805"/>
                                  <a:gd name="T149" fmla="*/ T148 w 4472"/>
                                  <a:gd name="T150" fmla="+- 0 23786 21484"/>
                                  <a:gd name="T151" fmla="*/ 23786 h 3705"/>
                                  <a:gd name="T152" fmla="+- 0 5662 2805"/>
                                  <a:gd name="T153" fmla="*/ T152 w 4472"/>
                                  <a:gd name="T154" fmla="+- 0 24368 21484"/>
                                  <a:gd name="T155" fmla="*/ 24368 h 3705"/>
                                  <a:gd name="T156" fmla="+- 0 5662 2805"/>
                                  <a:gd name="T157" fmla="*/ T156 w 4472"/>
                                  <a:gd name="T158" fmla="+- 0 23442 21484"/>
                                  <a:gd name="T159" fmla="*/ 23442 h 3705"/>
                                  <a:gd name="T160" fmla="+- 0 5371 2805"/>
                                  <a:gd name="T161" fmla="*/ T160 w 4472"/>
                                  <a:gd name="T162" fmla="+- 0 22807 21484"/>
                                  <a:gd name="T163" fmla="*/ 22807 h 3705"/>
                                  <a:gd name="T164" fmla="+- 0 5239 2805"/>
                                  <a:gd name="T165" fmla="*/ T164 w 4472"/>
                                  <a:gd name="T166" fmla="+- 0 23230 21484"/>
                                  <a:gd name="T167" fmla="*/ 23230 h 3705"/>
                                  <a:gd name="T168" fmla="+- 0 5768 2805"/>
                                  <a:gd name="T169" fmla="*/ T168 w 4472"/>
                                  <a:gd name="T170" fmla="+- 0 23865 21484"/>
                                  <a:gd name="T171" fmla="*/ 23865 h 3705"/>
                                  <a:gd name="T172" fmla="+- 0 5847 2805"/>
                                  <a:gd name="T173" fmla="*/ T172 w 4472"/>
                                  <a:gd name="T174" fmla="+- 0 24104 21484"/>
                                  <a:gd name="T175" fmla="*/ 24104 h 3705"/>
                                  <a:gd name="T176" fmla="+- 0 5530 2805"/>
                                  <a:gd name="T177" fmla="*/ T176 w 4472"/>
                                  <a:gd name="T178" fmla="+- 0 23442 21484"/>
                                  <a:gd name="T179" fmla="*/ 23442 h 3705"/>
                                  <a:gd name="T180" fmla="+- 0 5159 2805"/>
                                  <a:gd name="T181" fmla="*/ T180 w 4472"/>
                                  <a:gd name="T182" fmla="+- 0 22040 21484"/>
                                  <a:gd name="T183" fmla="*/ 22040 h 3705"/>
                                  <a:gd name="T184" fmla="+- 0 5239 2805"/>
                                  <a:gd name="T185" fmla="*/ T184 w 4472"/>
                                  <a:gd name="T186" fmla="+- 0 22119 21484"/>
                                  <a:gd name="T187" fmla="*/ 22119 h 3705"/>
                                  <a:gd name="T188" fmla="+- 0 5900 2805"/>
                                  <a:gd name="T189" fmla="*/ T188 w 4472"/>
                                  <a:gd name="T190" fmla="+- 0 23627 21484"/>
                                  <a:gd name="T191" fmla="*/ 23627 h 3705"/>
                                  <a:gd name="T192" fmla="+- 0 6033 2805"/>
                                  <a:gd name="T193" fmla="*/ T192 w 4472"/>
                                  <a:gd name="T194" fmla="+- 0 23760 21484"/>
                                  <a:gd name="T195" fmla="*/ 23760 h 3705"/>
                                  <a:gd name="T196" fmla="+- 0 5821 2805"/>
                                  <a:gd name="T197" fmla="*/ T196 w 4472"/>
                                  <a:gd name="T198" fmla="+- 0 22834 21484"/>
                                  <a:gd name="T199" fmla="*/ 22834 h 3705"/>
                                  <a:gd name="T200" fmla="+- 0 6244 2805"/>
                                  <a:gd name="T201" fmla="*/ T200 w 4472"/>
                                  <a:gd name="T202" fmla="+- 0 23442 21484"/>
                                  <a:gd name="T203" fmla="*/ 23442 h 3705"/>
                                  <a:gd name="T204" fmla="+- 0 6429 2805"/>
                                  <a:gd name="T205" fmla="*/ T204 w 4472"/>
                                  <a:gd name="T206" fmla="+- 0 23389 21484"/>
                                  <a:gd name="T207" fmla="*/ 23389 h 3705"/>
                                  <a:gd name="T208" fmla="+- 0 6456 2805"/>
                                  <a:gd name="T209" fmla="*/ T208 w 4472"/>
                                  <a:gd name="T210" fmla="+- 0 23072 21484"/>
                                  <a:gd name="T211" fmla="*/ 23072 h 3705"/>
                                  <a:gd name="T212" fmla="+- 0 6694 2805"/>
                                  <a:gd name="T213" fmla="*/ T212 w 4472"/>
                                  <a:gd name="T214" fmla="+- 0 23310 21484"/>
                                  <a:gd name="T215" fmla="*/ 23310 h 3705"/>
                                  <a:gd name="T216" fmla="+- 0 6959 2805"/>
                                  <a:gd name="T217" fmla="*/ T216 w 4472"/>
                                  <a:gd name="T218" fmla="+- 0 23098 21484"/>
                                  <a:gd name="T219" fmla="*/ 23098 h 3705"/>
                                  <a:gd name="T220" fmla="+- 0 7170 2805"/>
                                  <a:gd name="T221" fmla="*/ T220 w 4472"/>
                                  <a:gd name="T222" fmla="+- 0 23125 21484"/>
                                  <a:gd name="T223" fmla="*/ 23125 h 3705"/>
                                  <a:gd name="T224" fmla="+- 0 5027 2805"/>
                                  <a:gd name="T225" fmla="*/ T224 w 4472"/>
                                  <a:gd name="T226" fmla="+- 0 22490 21484"/>
                                  <a:gd name="T227" fmla="*/ 22490 h 3705"/>
                                  <a:gd name="T228" fmla="+- 0 4921 2805"/>
                                  <a:gd name="T229" fmla="*/ T228 w 4472"/>
                                  <a:gd name="T230" fmla="+- 0 22595 21484"/>
                                  <a:gd name="T231" fmla="*/ 22595 h 3705"/>
                                  <a:gd name="T232" fmla="+- 0 3810 2805"/>
                                  <a:gd name="T233" fmla="*/ T232 w 4472"/>
                                  <a:gd name="T234" fmla="+- 0 23204 21484"/>
                                  <a:gd name="T235" fmla="*/ 23204 h 3705"/>
                                  <a:gd name="T236" fmla="+- 0 4260 2805"/>
                                  <a:gd name="T237" fmla="*/ T236 w 4472"/>
                                  <a:gd name="T238" fmla="+- 0 25135 21484"/>
                                  <a:gd name="T239" fmla="*/ 25135 h 3705"/>
                                  <a:gd name="T240" fmla="+- 0 4921 2805"/>
                                  <a:gd name="T241" fmla="*/ T240 w 4472"/>
                                  <a:gd name="T242" fmla="+- 0 24553 21484"/>
                                  <a:gd name="T243" fmla="*/ 24553 h 3705"/>
                                  <a:gd name="T244" fmla="+- 0 6059 2805"/>
                                  <a:gd name="T245" fmla="*/ T244 w 4472"/>
                                  <a:gd name="T246" fmla="+- 0 23627 21484"/>
                                  <a:gd name="T247" fmla="*/ 23627 h 3705"/>
                                  <a:gd name="T248" fmla="+- 0 6244 2805"/>
                                  <a:gd name="T249" fmla="*/ T248 w 4472"/>
                                  <a:gd name="T250" fmla="+- 0 23495 21484"/>
                                  <a:gd name="T251" fmla="*/ 23495 h 37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472" h="3705" extrusionOk="0">
                                    <a:moveTo>
                                      <a:pt x="132" y="1032"/>
                                    </a:moveTo>
                                    <a:cubicBezTo>
                                      <a:pt x="128" y="1067"/>
                                      <a:pt x="192" y="1103"/>
                                      <a:pt x="158" y="1111"/>
                                    </a:cubicBezTo>
                                    <a:cubicBezTo>
                                      <a:pt x="142" y="1115"/>
                                      <a:pt x="125" y="1175"/>
                                      <a:pt x="79" y="1111"/>
                                    </a:cubicBezTo>
                                    <a:cubicBezTo>
                                      <a:pt x="42" y="1060"/>
                                      <a:pt x="42" y="1016"/>
                                      <a:pt x="26" y="953"/>
                                    </a:cubicBezTo>
                                    <a:cubicBezTo>
                                      <a:pt x="-1" y="848"/>
                                      <a:pt x="-8" y="745"/>
                                      <a:pt x="0" y="635"/>
                                    </a:cubicBezTo>
                                    <a:cubicBezTo>
                                      <a:pt x="7" y="539"/>
                                      <a:pt x="35" y="407"/>
                                      <a:pt x="79" y="318"/>
                                    </a:cubicBezTo>
                                    <a:cubicBezTo>
                                      <a:pt x="123" y="230"/>
                                      <a:pt x="202" y="172"/>
                                      <a:pt x="264" y="106"/>
                                    </a:cubicBezTo>
                                    <a:cubicBezTo>
                                      <a:pt x="307" y="129"/>
                                      <a:pt x="347" y="122"/>
                                      <a:pt x="396" y="159"/>
                                    </a:cubicBezTo>
                                    <a:cubicBezTo>
                                      <a:pt x="460" y="207"/>
                                      <a:pt x="507" y="251"/>
                                      <a:pt x="555" y="318"/>
                                    </a:cubicBezTo>
                                    <a:cubicBezTo>
                                      <a:pt x="630" y="421"/>
                                      <a:pt x="664" y="522"/>
                                      <a:pt x="714" y="635"/>
                                    </a:cubicBezTo>
                                    <a:cubicBezTo>
                                      <a:pt x="775" y="774"/>
                                      <a:pt x="799" y="885"/>
                                      <a:pt x="820" y="1032"/>
                                    </a:cubicBezTo>
                                    <a:cubicBezTo>
                                      <a:pt x="842" y="1183"/>
                                      <a:pt x="867" y="1330"/>
                                      <a:pt x="873" y="1482"/>
                                    </a:cubicBezTo>
                                    <a:cubicBezTo>
                                      <a:pt x="879" y="1635"/>
                                      <a:pt x="891" y="1781"/>
                                      <a:pt x="899" y="1932"/>
                                    </a:cubicBezTo>
                                    <a:cubicBezTo>
                                      <a:pt x="908" y="2095"/>
                                      <a:pt x="880" y="2248"/>
                                      <a:pt x="873" y="2408"/>
                                    </a:cubicBezTo>
                                    <a:cubicBezTo>
                                      <a:pt x="866" y="2548"/>
                                      <a:pt x="875" y="2695"/>
                                      <a:pt x="846" y="2831"/>
                                    </a:cubicBezTo>
                                    <a:cubicBezTo>
                                      <a:pt x="809" y="3006"/>
                                      <a:pt x="738" y="3220"/>
                                      <a:pt x="608" y="3334"/>
                                    </a:cubicBezTo>
                                    <a:cubicBezTo>
                                      <a:pt x="555" y="3360"/>
                                      <a:pt x="537" y="3369"/>
                                      <a:pt x="502" y="3387"/>
                                    </a:cubicBezTo>
                                    <a:cubicBezTo>
                                      <a:pt x="435" y="3338"/>
                                      <a:pt x="374" y="3333"/>
                                      <a:pt x="317" y="3255"/>
                                    </a:cubicBezTo>
                                    <a:cubicBezTo>
                                      <a:pt x="221" y="3123"/>
                                      <a:pt x="171" y="2986"/>
                                      <a:pt x="132" y="2831"/>
                                    </a:cubicBezTo>
                                    <a:cubicBezTo>
                                      <a:pt x="92" y="2671"/>
                                      <a:pt x="57" y="2495"/>
                                      <a:pt x="79" y="2329"/>
                                    </a:cubicBezTo>
                                    <a:cubicBezTo>
                                      <a:pt x="99" y="2177"/>
                                      <a:pt x="165" y="2115"/>
                                      <a:pt x="238" y="2011"/>
                                    </a:cubicBezTo>
                                    <a:cubicBezTo>
                                      <a:pt x="247" y="2002"/>
                                      <a:pt x="255" y="1994"/>
                                      <a:pt x="264" y="1985"/>
                                    </a:cubicBezTo>
                                    <a:cubicBezTo>
                                      <a:pt x="318" y="2022"/>
                                      <a:pt x="338" y="2013"/>
                                      <a:pt x="396" y="2064"/>
                                    </a:cubicBezTo>
                                    <a:cubicBezTo>
                                      <a:pt x="484" y="2142"/>
                                      <a:pt x="528" y="2227"/>
                                      <a:pt x="582" y="2329"/>
                                    </a:cubicBezTo>
                                    <a:cubicBezTo>
                                      <a:pt x="655" y="2466"/>
                                      <a:pt x="700" y="2617"/>
                                      <a:pt x="767" y="2752"/>
                                    </a:cubicBezTo>
                                    <a:cubicBezTo>
                                      <a:pt x="814" y="2846"/>
                                      <a:pt x="903" y="3083"/>
                                      <a:pt x="979" y="3149"/>
                                    </a:cubicBezTo>
                                    <a:cubicBezTo>
                                      <a:pt x="1019" y="3184"/>
                                      <a:pt x="1081" y="3173"/>
                                      <a:pt x="1084" y="3175"/>
                                    </a:cubicBezTo>
                                    <a:cubicBezTo>
                                      <a:pt x="1079" y="3068"/>
                                      <a:pt x="1077" y="2962"/>
                                      <a:pt x="1058" y="2858"/>
                                    </a:cubicBezTo>
                                    <a:cubicBezTo>
                                      <a:pt x="1029" y="2699"/>
                                      <a:pt x="990" y="2541"/>
                                      <a:pt x="979" y="2381"/>
                                    </a:cubicBezTo>
                                    <a:cubicBezTo>
                                      <a:pt x="970" y="2248"/>
                                      <a:pt x="961" y="2116"/>
                                      <a:pt x="952" y="1985"/>
                                    </a:cubicBezTo>
                                    <a:cubicBezTo>
                                      <a:pt x="952" y="1932"/>
                                      <a:pt x="952" y="1914"/>
                                      <a:pt x="952" y="1879"/>
                                    </a:cubicBezTo>
                                    <a:cubicBezTo>
                                      <a:pt x="959" y="1894"/>
                                      <a:pt x="991" y="1947"/>
                                      <a:pt x="1005" y="1985"/>
                                    </a:cubicBezTo>
                                    <a:cubicBezTo>
                                      <a:pt x="1091" y="2209"/>
                                      <a:pt x="1138" y="2451"/>
                                      <a:pt x="1217" y="2672"/>
                                    </a:cubicBezTo>
                                    <a:cubicBezTo>
                                      <a:pt x="1245" y="2751"/>
                                      <a:pt x="1293" y="2833"/>
                                      <a:pt x="1322" y="2884"/>
                                    </a:cubicBezTo>
                                    <a:cubicBezTo>
                                      <a:pt x="1331" y="2856"/>
                                      <a:pt x="1366" y="2847"/>
                                      <a:pt x="1375" y="2778"/>
                                    </a:cubicBezTo>
                                    <a:cubicBezTo>
                                      <a:pt x="1400" y="2582"/>
                                      <a:pt x="1359" y="2359"/>
                                      <a:pt x="1322" y="2170"/>
                                    </a:cubicBezTo>
                                    <a:cubicBezTo>
                                      <a:pt x="1300" y="2054"/>
                                      <a:pt x="1267" y="1937"/>
                                      <a:pt x="1243" y="1826"/>
                                    </a:cubicBezTo>
                                    <a:cubicBezTo>
                                      <a:pt x="1249" y="1802"/>
                                      <a:pt x="1225" y="1690"/>
                                      <a:pt x="1243" y="1746"/>
                                    </a:cubicBezTo>
                                    <a:cubicBezTo>
                                      <a:pt x="1268" y="1823"/>
                                      <a:pt x="1271" y="1904"/>
                                      <a:pt x="1296" y="1985"/>
                                    </a:cubicBezTo>
                                    <a:cubicBezTo>
                                      <a:pt x="1340" y="2127"/>
                                      <a:pt x="1408" y="2265"/>
                                      <a:pt x="1455" y="2408"/>
                                    </a:cubicBezTo>
                                    <a:cubicBezTo>
                                      <a:pt x="1487" y="2506"/>
                                      <a:pt x="1526" y="2607"/>
                                      <a:pt x="1561" y="2699"/>
                                    </a:cubicBezTo>
                                    <a:cubicBezTo>
                                      <a:pt x="1564" y="2652"/>
                                      <a:pt x="1595" y="2666"/>
                                      <a:pt x="1587" y="2620"/>
                                    </a:cubicBezTo>
                                    <a:cubicBezTo>
                                      <a:pt x="1567" y="2508"/>
                                      <a:pt x="1530" y="2391"/>
                                      <a:pt x="1508" y="2276"/>
                                    </a:cubicBezTo>
                                    <a:cubicBezTo>
                                      <a:pt x="1481" y="2134"/>
                                      <a:pt x="1453" y="1992"/>
                                      <a:pt x="1428" y="1852"/>
                                    </a:cubicBezTo>
                                    <a:cubicBezTo>
                                      <a:pt x="1418" y="1797"/>
                                      <a:pt x="1411" y="1748"/>
                                      <a:pt x="1402" y="1694"/>
                                    </a:cubicBezTo>
                                    <a:cubicBezTo>
                                      <a:pt x="1426" y="1747"/>
                                      <a:pt x="1435" y="1745"/>
                                      <a:pt x="1455" y="1799"/>
                                    </a:cubicBezTo>
                                    <a:cubicBezTo>
                                      <a:pt x="1500" y="1923"/>
                                      <a:pt x="1550" y="2044"/>
                                      <a:pt x="1587" y="2170"/>
                                    </a:cubicBezTo>
                                    <a:cubicBezTo>
                                      <a:pt x="1625" y="2300"/>
                                      <a:pt x="1669" y="2413"/>
                                      <a:pt x="1719" y="2540"/>
                                    </a:cubicBezTo>
                                    <a:cubicBezTo>
                                      <a:pt x="1728" y="2558"/>
                                      <a:pt x="1737" y="2575"/>
                                      <a:pt x="1746" y="2593"/>
                                    </a:cubicBezTo>
                                    <a:cubicBezTo>
                                      <a:pt x="1740" y="2544"/>
                                      <a:pt x="1755" y="2616"/>
                                      <a:pt x="1746" y="2567"/>
                                    </a:cubicBezTo>
                                    <a:cubicBezTo>
                                      <a:pt x="1726" y="2455"/>
                                      <a:pt x="1714" y="2335"/>
                                      <a:pt x="1693" y="2223"/>
                                    </a:cubicBezTo>
                                    <a:cubicBezTo>
                                      <a:pt x="1666" y="2082"/>
                                      <a:pt x="1639" y="1939"/>
                                      <a:pt x="1614" y="1799"/>
                                    </a:cubicBezTo>
                                    <a:cubicBezTo>
                                      <a:pt x="1602" y="1733"/>
                                      <a:pt x="1617" y="1734"/>
                                      <a:pt x="1614" y="1667"/>
                                    </a:cubicBezTo>
                                    <a:cubicBezTo>
                                      <a:pt x="1663" y="1796"/>
                                      <a:pt x="1695" y="1937"/>
                                      <a:pt x="1746" y="2064"/>
                                    </a:cubicBezTo>
                                    <a:cubicBezTo>
                                      <a:pt x="1779" y="2145"/>
                                      <a:pt x="1841" y="2225"/>
                                      <a:pt x="1878" y="2302"/>
                                    </a:cubicBezTo>
                                    <a:cubicBezTo>
                                      <a:pt x="1850" y="2165"/>
                                      <a:pt x="1830" y="2039"/>
                                      <a:pt x="1772" y="1905"/>
                                    </a:cubicBezTo>
                                    <a:cubicBezTo>
                                      <a:pt x="1714" y="1772"/>
                                      <a:pt x="1646" y="1641"/>
                                      <a:pt x="1587" y="1508"/>
                                    </a:cubicBezTo>
                                    <a:cubicBezTo>
                                      <a:pt x="1556" y="1467"/>
                                      <a:pt x="1489" y="1337"/>
                                      <a:pt x="1561" y="1482"/>
                                    </a:cubicBezTo>
                                    <a:cubicBezTo>
                                      <a:pt x="1585" y="1530"/>
                                      <a:pt x="1728" y="1796"/>
                                      <a:pt x="1772" y="1799"/>
                                    </a:cubicBezTo>
                                    <a:cubicBezTo>
                                      <a:pt x="1846" y="1804"/>
                                      <a:pt x="1839" y="1785"/>
                                      <a:pt x="1852" y="1720"/>
                                    </a:cubicBezTo>
                                    <a:cubicBezTo>
                                      <a:pt x="1871" y="1625"/>
                                      <a:pt x="1790" y="1419"/>
                                      <a:pt x="1772" y="1323"/>
                                    </a:cubicBezTo>
                                    <a:cubicBezTo>
                                      <a:pt x="1708" y="989"/>
                                      <a:pt x="1679" y="653"/>
                                      <a:pt x="1640" y="318"/>
                                    </a:cubicBezTo>
                                    <a:cubicBezTo>
                                      <a:pt x="1627" y="211"/>
                                      <a:pt x="1586" y="93"/>
                                      <a:pt x="1561" y="0"/>
                                    </a:cubicBezTo>
                                    <a:cubicBezTo>
                                      <a:pt x="1561" y="276"/>
                                      <a:pt x="1599" y="526"/>
                                      <a:pt x="1666" y="794"/>
                                    </a:cubicBezTo>
                                    <a:cubicBezTo>
                                      <a:pt x="1772" y="1218"/>
                                      <a:pt x="1920" y="1672"/>
                                      <a:pt x="2116" y="2064"/>
                                    </a:cubicBezTo>
                                    <a:cubicBezTo>
                                      <a:pt x="2260" y="2352"/>
                                      <a:pt x="2407" y="2642"/>
                                      <a:pt x="2540" y="2937"/>
                                    </a:cubicBezTo>
                                    <a:cubicBezTo>
                                      <a:pt x="2611" y="3095"/>
                                      <a:pt x="2699" y="3248"/>
                                      <a:pt x="2751" y="3413"/>
                                    </a:cubicBezTo>
                                    <a:cubicBezTo>
                                      <a:pt x="2772" y="3479"/>
                                      <a:pt x="2812" y="3581"/>
                                      <a:pt x="2804" y="3651"/>
                                    </a:cubicBezTo>
                                    <a:cubicBezTo>
                                      <a:pt x="2778" y="3678"/>
                                      <a:pt x="2769" y="3687"/>
                                      <a:pt x="2751" y="3704"/>
                                    </a:cubicBezTo>
                                    <a:cubicBezTo>
                                      <a:pt x="2701" y="3674"/>
                                      <a:pt x="2646" y="3677"/>
                                      <a:pt x="2593" y="3625"/>
                                    </a:cubicBezTo>
                                    <a:cubicBezTo>
                                      <a:pt x="2457" y="3489"/>
                                      <a:pt x="2365" y="3298"/>
                                      <a:pt x="2301" y="3122"/>
                                    </a:cubicBezTo>
                                    <a:cubicBezTo>
                                      <a:pt x="2136" y="2669"/>
                                      <a:pt x="2037" y="2228"/>
                                      <a:pt x="2037" y="1746"/>
                                    </a:cubicBezTo>
                                    <a:cubicBezTo>
                                      <a:pt x="2037" y="1629"/>
                                      <a:pt x="2039" y="1482"/>
                                      <a:pt x="2090" y="1376"/>
                                    </a:cubicBezTo>
                                    <a:cubicBezTo>
                                      <a:pt x="2114" y="1352"/>
                                      <a:pt x="2119" y="1344"/>
                                      <a:pt x="2143" y="1350"/>
                                    </a:cubicBezTo>
                                    <a:cubicBezTo>
                                      <a:pt x="2178" y="1441"/>
                                      <a:pt x="2247" y="1544"/>
                                      <a:pt x="2275" y="1641"/>
                                    </a:cubicBezTo>
                                    <a:cubicBezTo>
                                      <a:pt x="2338" y="1860"/>
                                      <a:pt x="2377" y="2086"/>
                                      <a:pt x="2460" y="2302"/>
                                    </a:cubicBezTo>
                                    <a:cubicBezTo>
                                      <a:pt x="2526" y="2474"/>
                                      <a:pt x="2589" y="2704"/>
                                      <a:pt x="2725" y="2831"/>
                                    </a:cubicBezTo>
                                    <a:cubicBezTo>
                                      <a:pt x="2802" y="2902"/>
                                      <a:pt x="2818" y="2856"/>
                                      <a:pt x="2857" y="2884"/>
                                    </a:cubicBezTo>
                                    <a:cubicBezTo>
                                      <a:pt x="2876" y="2779"/>
                                      <a:pt x="2936" y="2683"/>
                                      <a:pt x="2936" y="2567"/>
                                    </a:cubicBezTo>
                                    <a:cubicBezTo>
                                      <a:pt x="2936" y="2371"/>
                                      <a:pt x="2891" y="2152"/>
                                      <a:pt x="2857" y="1958"/>
                                    </a:cubicBezTo>
                                    <a:cubicBezTo>
                                      <a:pt x="2823" y="1766"/>
                                      <a:pt x="2768" y="1610"/>
                                      <a:pt x="2672" y="1455"/>
                                    </a:cubicBezTo>
                                    <a:cubicBezTo>
                                      <a:pt x="2623" y="1382"/>
                                      <a:pt x="2610" y="1360"/>
                                      <a:pt x="2566" y="1323"/>
                                    </a:cubicBezTo>
                                    <a:cubicBezTo>
                                      <a:pt x="2464" y="1374"/>
                                      <a:pt x="2432" y="1320"/>
                                      <a:pt x="2381" y="1455"/>
                                    </a:cubicBezTo>
                                    <a:cubicBezTo>
                                      <a:pt x="2344" y="1553"/>
                                      <a:pt x="2377" y="1658"/>
                                      <a:pt x="2434" y="1746"/>
                                    </a:cubicBezTo>
                                    <a:cubicBezTo>
                                      <a:pt x="2499" y="1847"/>
                                      <a:pt x="2615" y="1949"/>
                                      <a:pt x="2698" y="2037"/>
                                    </a:cubicBezTo>
                                    <a:cubicBezTo>
                                      <a:pt x="2808" y="2153"/>
                                      <a:pt x="2878" y="2247"/>
                                      <a:pt x="2963" y="2381"/>
                                    </a:cubicBezTo>
                                    <a:cubicBezTo>
                                      <a:pt x="3021" y="2473"/>
                                      <a:pt x="3018" y="2500"/>
                                      <a:pt x="3042" y="2593"/>
                                    </a:cubicBezTo>
                                    <a:cubicBezTo>
                                      <a:pt x="3042" y="2602"/>
                                      <a:pt x="3042" y="2611"/>
                                      <a:pt x="3042" y="2620"/>
                                    </a:cubicBezTo>
                                    <a:cubicBezTo>
                                      <a:pt x="3000" y="2556"/>
                                      <a:pt x="2944" y="2508"/>
                                      <a:pt x="2910" y="2434"/>
                                    </a:cubicBezTo>
                                    <a:cubicBezTo>
                                      <a:pt x="2840" y="2281"/>
                                      <a:pt x="2781" y="2117"/>
                                      <a:pt x="2725" y="1958"/>
                                    </a:cubicBezTo>
                                    <a:cubicBezTo>
                                      <a:pt x="2643" y="1723"/>
                                      <a:pt x="2579" y="1483"/>
                                      <a:pt x="2513" y="1244"/>
                                    </a:cubicBezTo>
                                    <a:cubicBezTo>
                                      <a:pt x="2449" y="1013"/>
                                      <a:pt x="2397" y="791"/>
                                      <a:pt x="2354" y="556"/>
                                    </a:cubicBezTo>
                                    <a:cubicBezTo>
                                      <a:pt x="2334" y="448"/>
                                      <a:pt x="2303" y="341"/>
                                      <a:pt x="2275" y="238"/>
                                    </a:cubicBezTo>
                                    <a:cubicBezTo>
                                      <a:pt x="2328" y="371"/>
                                      <a:pt x="2387" y="498"/>
                                      <a:pt x="2434" y="635"/>
                                    </a:cubicBezTo>
                                    <a:cubicBezTo>
                                      <a:pt x="2525" y="899"/>
                                      <a:pt x="2634" y="1150"/>
                                      <a:pt x="2751" y="1402"/>
                                    </a:cubicBezTo>
                                    <a:cubicBezTo>
                                      <a:pt x="2866" y="1649"/>
                                      <a:pt x="2984" y="1894"/>
                                      <a:pt x="3095" y="2143"/>
                                    </a:cubicBezTo>
                                    <a:cubicBezTo>
                                      <a:pt x="3145" y="2255"/>
                                      <a:pt x="3196" y="2354"/>
                                      <a:pt x="3254" y="2461"/>
                                    </a:cubicBezTo>
                                    <a:cubicBezTo>
                                      <a:pt x="3239" y="2377"/>
                                      <a:pt x="3254" y="2358"/>
                                      <a:pt x="3228" y="2276"/>
                                    </a:cubicBezTo>
                                    <a:cubicBezTo>
                                      <a:pt x="3173" y="2100"/>
                                      <a:pt x="3109" y="1930"/>
                                      <a:pt x="3069" y="1746"/>
                                    </a:cubicBezTo>
                                    <a:cubicBezTo>
                                      <a:pt x="3039" y="1608"/>
                                      <a:pt x="3026" y="1489"/>
                                      <a:pt x="3016" y="1350"/>
                                    </a:cubicBezTo>
                                    <a:cubicBezTo>
                                      <a:pt x="3072" y="1406"/>
                                      <a:pt x="3119" y="1459"/>
                                      <a:pt x="3175" y="1535"/>
                                    </a:cubicBezTo>
                                    <a:cubicBezTo>
                                      <a:pt x="3275" y="1670"/>
                                      <a:pt x="3343" y="1821"/>
                                      <a:pt x="3439" y="1958"/>
                                    </a:cubicBezTo>
                                    <a:cubicBezTo>
                                      <a:pt x="3488" y="2028"/>
                                      <a:pt x="3548" y="2070"/>
                                      <a:pt x="3598" y="2117"/>
                                    </a:cubicBezTo>
                                    <a:cubicBezTo>
                                      <a:pt x="3607" y="2054"/>
                                      <a:pt x="3622" y="1982"/>
                                      <a:pt x="3624" y="1905"/>
                                    </a:cubicBezTo>
                                    <a:cubicBezTo>
                                      <a:pt x="3626" y="1813"/>
                                      <a:pt x="3644" y="1725"/>
                                      <a:pt x="3651" y="1641"/>
                                    </a:cubicBezTo>
                                    <a:cubicBezTo>
                                      <a:pt x="3651" y="1623"/>
                                      <a:pt x="3651" y="1606"/>
                                      <a:pt x="3651" y="1588"/>
                                    </a:cubicBezTo>
                                    <a:cubicBezTo>
                                      <a:pt x="3686" y="1627"/>
                                      <a:pt x="3740" y="1695"/>
                                      <a:pt x="3783" y="1746"/>
                                    </a:cubicBezTo>
                                    <a:cubicBezTo>
                                      <a:pt x="3811" y="1780"/>
                                      <a:pt x="3824" y="1854"/>
                                      <a:pt x="3889" y="1826"/>
                                    </a:cubicBezTo>
                                    <a:cubicBezTo>
                                      <a:pt x="3898" y="1822"/>
                                      <a:pt x="3931" y="1662"/>
                                      <a:pt x="3968" y="1641"/>
                                    </a:cubicBezTo>
                                    <a:cubicBezTo>
                                      <a:pt x="4027" y="1608"/>
                                      <a:pt x="4081" y="1612"/>
                                      <a:pt x="4154" y="1614"/>
                                    </a:cubicBezTo>
                                    <a:cubicBezTo>
                                      <a:pt x="4257" y="1616"/>
                                      <a:pt x="4340" y="1680"/>
                                      <a:pt x="4445" y="1667"/>
                                    </a:cubicBezTo>
                                    <a:cubicBezTo>
                                      <a:pt x="4511" y="1659"/>
                                      <a:pt x="4378" y="1648"/>
                                      <a:pt x="4365" y="1641"/>
                                    </a:cubicBezTo>
                                    <a:cubicBezTo>
                                      <a:pt x="4347" y="1632"/>
                                      <a:pt x="4330" y="1623"/>
                                      <a:pt x="4312" y="1614"/>
                                    </a:cubicBezTo>
                                  </a:path>
                                  <a:path w="4472" h="3705" extrusionOk="0">
                                    <a:moveTo>
                                      <a:pt x="2222" y="1006"/>
                                    </a:moveTo>
                                    <a:cubicBezTo>
                                      <a:pt x="2209" y="1036"/>
                                      <a:pt x="2200" y="1122"/>
                                      <a:pt x="2169" y="1138"/>
                                    </a:cubicBezTo>
                                    <a:cubicBezTo>
                                      <a:pt x="2139" y="1138"/>
                                      <a:pt x="2127" y="1135"/>
                                      <a:pt x="2116" y="1111"/>
                                    </a:cubicBezTo>
                                  </a:path>
                                  <a:path w="4472" h="3705" extrusionOk="0">
                                    <a:moveTo>
                                      <a:pt x="979" y="1720"/>
                                    </a:moveTo>
                                    <a:cubicBezTo>
                                      <a:pt x="1014" y="1732"/>
                                      <a:pt x="1005" y="1758"/>
                                      <a:pt x="1005" y="1720"/>
                                    </a:cubicBezTo>
                                  </a:path>
                                  <a:path w="4472" h="3705" extrusionOk="0">
                                    <a:moveTo>
                                      <a:pt x="1508" y="3599"/>
                                    </a:moveTo>
                                    <a:cubicBezTo>
                                      <a:pt x="1481" y="3625"/>
                                      <a:pt x="1472" y="3633"/>
                                      <a:pt x="1455" y="3651"/>
                                    </a:cubicBezTo>
                                    <a:cubicBezTo>
                                      <a:pt x="1514" y="3615"/>
                                      <a:pt x="1556" y="3567"/>
                                      <a:pt x="1614" y="3519"/>
                                    </a:cubicBezTo>
                                    <a:cubicBezTo>
                                      <a:pt x="1788" y="3375"/>
                                      <a:pt x="1947" y="3219"/>
                                      <a:pt x="2116" y="3069"/>
                                    </a:cubicBezTo>
                                    <a:cubicBezTo>
                                      <a:pt x="2331" y="2878"/>
                                      <a:pt x="2567" y="2709"/>
                                      <a:pt x="2778" y="2514"/>
                                    </a:cubicBezTo>
                                    <a:cubicBezTo>
                                      <a:pt x="2929" y="2375"/>
                                      <a:pt x="3092" y="2266"/>
                                      <a:pt x="3254" y="2143"/>
                                    </a:cubicBezTo>
                                    <a:cubicBezTo>
                                      <a:pt x="3318" y="2094"/>
                                      <a:pt x="3379" y="2063"/>
                                      <a:pt x="3439" y="2011"/>
                                    </a:cubicBezTo>
                                    <a:cubicBezTo>
                                      <a:pt x="3466" y="2011"/>
                                      <a:pt x="3475" y="2011"/>
                                      <a:pt x="3439" y="2011"/>
                                    </a:cubicBezTo>
                                  </a:path>
                                </a:pathLst>
                              </a:custGeom>
                              <a:noFill/>
                              <a:ln w="19050" cap="rnd" cmpd="sng">
                                <a:solidFill>
                                  <a:srgbClr val="00000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7D4A28" id="Freeform 1" o:spid="_x0000_s1026" style="position:absolute;margin-left:1.35pt;margin-top:1pt;width:80pt;height:6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72,37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" path="m132,1032v-4,35,60,71,26,79c142,1115,125,1175,79,1111,42,1060,42,1016,26,953,-1,848,-8,745,,635,7,539,35,407,79,318,123,230,202,172,264,106v43,23,83,16,132,53c460,207,507,251,555,318v75,103,109,204,159,317c775,774,799,885,820,1032v22,151,47,298,53,450c879,1635,891,1781,899,1932v9,163,-19,316,-26,476c866,2548,875,2695,846,2831v-37,175,-108,389,-238,503c555,3360,537,3369,502,3387,435,3338,374,3333,317,3255,221,3123,171,2986,132,2831,92,2671,57,2495,79,2329v20,-152,86,-214,159,-318c247,2002,255,1994,264,1985v54,37,74,28,132,79c484,2142,528,2227,582,2329v73,137,118,288,185,423c814,2846,903,3083,979,3149v40,35,102,24,105,26c1079,3068,1077,2962,1058,2858v-29,-159,-68,-317,-79,-477c970,2248,961,2116,952,1985v,-53,,-71,,-106c959,1894,991,1947,1005,1985v86,224,133,466,212,687c1245,2751,1293,2833,1322,2884v9,-28,44,-37,53,-106c1400,2582,1359,2359,1322,2170v-22,-116,-55,-233,-79,-344c1249,1802,1225,1690,1243,1746v25,77,28,158,53,239c1340,2127,1408,2265,1455,2408v32,98,71,199,106,291c1564,2652,1595,2666,1587,2620v-20,-112,-57,-229,-79,-344c1481,2134,1453,1992,1428,1852v-10,-55,-17,-104,-26,-158c1426,1747,1435,1745,1455,1799v45,124,95,245,132,371c1625,2300,1669,2413,1719,2540v9,18,18,35,27,53c1740,2544,1755,2616,1746,2567v-20,-112,-32,-232,-53,-344c1666,2082,1639,1939,1614,1799v-12,-66,3,-65,,-132c1663,1796,1695,1937,1746,2064v33,81,95,161,132,238c1850,2165,1830,2039,1772,1905v-58,-133,-126,-264,-185,-397c1556,1467,1489,1337,1561,1482v24,48,167,314,211,317c1846,1804,1839,1785,1852,1720v19,-95,-62,-301,-80,-397c1708,989,1679,653,1640,318,1627,211,1586,93,1561,v,276,38,526,105,794c1772,1218,1920,1672,2116,2064v144,288,291,578,424,873c2611,3095,2699,3248,2751,3413v21,66,61,168,53,238c2778,3678,2769,3687,2751,3704v-50,-30,-105,-27,-158,-79c2457,3489,2365,3298,2301,3122,2136,2669,2037,2228,2037,1746v,-117,2,-264,53,-370c2114,1352,2119,1344,2143,1350v35,91,104,194,132,291c2338,1860,2377,2086,2460,2302v66,172,129,402,265,529c2802,2902,2818,2856,2857,2884v19,-105,79,-201,79,-317c2936,2371,2891,2152,2857,1958v-34,-192,-89,-348,-185,-503c2623,1382,2610,1360,2566,1323v-102,51,-134,-3,-185,132c2344,1553,2377,1658,2434,1746v65,101,181,203,264,291c2808,2153,2878,2247,2963,2381v58,92,55,119,79,212c3042,2602,3042,2611,3042,2620v-42,-64,-98,-112,-132,-186c2840,2281,2781,2117,2725,1958v-82,-235,-146,-475,-212,-714c2449,1013,2397,791,2354,556,2334,448,2303,341,2275,238v53,133,112,260,159,397c2525,899,2634,1150,2751,1402v115,247,233,492,344,741c3145,2255,3196,2354,3254,2461v-15,-84,,-103,-26,-185c3173,2100,3109,1930,3069,1746v-30,-138,-43,-257,-53,-396c3072,1406,3119,1459,3175,1535v100,135,168,286,264,423c3488,2028,3548,2070,3598,2117v9,-63,24,-135,26,-212c3626,1813,3644,1725,3651,1641v,-18,,-35,,-53c3686,1627,3740,1695,3783,1746v28,34,41,108,106,80c3898,1822,3931,1662,3968,1641v59,-33,113,-29,186,-27c4257,1616,4340,1680,4445,1667v66,-8,-67,-19,-80,-26c4347,1632,4330,1623,4312,1614em2222,1006v-13,30,-22,116,-53,132c2139,1138,2127,1135,2116,1111em979,1720v35,12,26,38,26,em1508,3599v-27,26,-36,34,-53,52c1514,3615,1556,3567,1614,3519v174,-144,333,-300,502,-450c2331,2878,2567,2709,2778,2514v151,-139,314,-248,476,-371c3318,2094,3379,2063,3439,2011v27,,36,,,e" filled="f" strokeweight="1.5pt">
                      <v:stroke endcap="round"/>
                      <v:path o:extrusionok="f" o:connecttype="custom" o:connectlocs="35907,5134779;5909,5098873;17954,4954568;89996,4918435;162265,5026607;198399,5219090;198399,5429526;138175,5639963;72042,5622010;17954,5411573;59997,5333398;132266,5411573;222489,5597921;240443,5531790;216353,5333398;228398,5333398;300440,5537699;300440,5375440;282486,5279085;330666,5429526;360664,5477704;324530,5303174;330666,5291129;390663,5459524;396799,5465660;366800,5291129;396799,5351351;402708,5315218;354755,5219090;420889,5273176;372709,4954568;378618,5062740;577245,5549743;637242,5712002;589289,5706093;462932,5279085;487022,5189093;559064,5405438;649286,5537699;649286,5327263;583153,5182957;553155,5279085;673376,5423390;691330,5477704;619288,5327263;534974,5008654;553155,5026607;703375,5369304;733601,5399529;685421,5189093;781553,5327263;823596,5315218;829732,5243179;883820,5297265;944045,5249088;991997,5255223;504975,5110918;480886,5134779;228398,5273176;330666,5712002;480886,5579740;739509,5369304;781553,5339307" o:connectangles="0,0,0,0,0,0,0,0,0,0,0,0,0,0,0,0,0,0,0,0,0,0,0,0,0,0,0,0,0,0,0,0,0,0,0,0,0,0,0,0,0,0,0,0,0,0,0,0,0,0,0,0,0,0,0,0,0,0,0,0,0,0,0"/>
                      <o:lock v:ext="edit" rotation="t" aspectratio="t" verticies="t" text="t" shapetype="t"/>
                      <w10:wrap type="through"/>
                    </v:shape>
                  </w:pict>
                </mc:Fallback>
              </mc:AlternateContent>
            </w:r>
          </w:p>
          <w:p w14:paraId="7979D94E" w14:textId="77777777" w:rsidR="00F97A6E" w:rsidRDefault="00F97A6E" w:rsidP="00614407">
            <w:pPr>
              <w:pStyle w:val="ListParagraph"/>
              <w:spacing w:after="0"/>
              <w:ind w:left="360"/>
              <w:jc w:val="both"/>
              <w:rPr>
                <w:rFonts w:ascii="Arial" w:hAnsi="Arial" w:cs="Arial"/>
                <w:szCs w:val="20"/>
              </w:rPr>
            </w:pPr>
          </w:p>
          <w:p w14:paraId="52929100" w14:textId="77777777" w:rsidR="00F97A6E" w:rsidRDefault="00F97A6E" w:rsidP="00614407">
            <w:pPr>
              <w:pStyle w:val="ListParagraph"/>
              <w:spacing w:after="0"/>
              <w:ind w:left="360"/>
              <w:jc w:val="both"/>
              <w:rPr>
                <w:rFonts w:ascii="Arial" w:hAnsi="Arial" w:cs="Arial"/>
                <w:szCs w:val="20"/>
              </w:rPr>
            </w:pPr>
          </w:p>
          <w:p w14:paraId="5BD19D04" w14:textId="77777777" w:rsidR="00F97A6E" w:rsidRDefault="00F97A6E" w:rsidP="00614407">
            <w:pPr>
              <w:pStyle w:val="ListParagraph"/>
              <w:spacing w:after="0"/>
              <w:ind w:left="360"/>
              <w:jc w:val="both"/>
              <w:rPr>
                <w:rFonts w:ascii="Arial" w:hAnsi="Arial" w:cs="Arial"/>
                <w:szCs w:val="20"/>
              </w:rPr>
            </w:pPr>
          </w:p>
          <w:p w14:paraId="6CB79651" w14:textId="77777777" w:rsidR="00F97A6E" w:rsidRPr="000657C9" w:rsidRDefault="00F97A6E" w:rsidP="00614407">
            <w:pPr>
              <w:jc w:val="both"/>
              <w:rPr>
                <w:rFonts w:ascii="Arial" w:hAnsi="Arial" w:cs="Arial"/>
                <w:szCs w:val="20"/>
              </w:rPr>
            </w:pPr>
          </w:p>
        </w:tc>
      </w:tr>
      <w:tr w:rsidR="00F97A6E" w:rsidRPr="004E2CA0" w14:paraId="30BB0A5B" w14:textId="77777777" w:rsidTr="0029298B">
        <w:tc>
          <w:tcPr>
            <w:tcW w:w="10314" w:type="dxa"/>
            <w:gridSpan w:val="2"/>
          </w:tcPr>
          <w:p w14:paraId="7BFCEA72" w14:textId="77777777" w:rsidR="00F97A6E" w:rsidRPr="004E2CA0" w:rsidRDefault="00F97A6E" w:rsidP="00614407">
            <w:pPr>
              <w:pStyle w:val="ListParagraph"/>
              <w:spacing w:after="0"/>
              <w:ind w:left="0"/>
              <w:jc w:val="both"/>
              <w:rPr>
                <w:rFonts w:ascii="Arial" w:hAnsi="Arial" w:cs="Arial"/>
                <w:sz w:val="20"/>
                <w:szCs w:val="20"/>
              </w:rPr>
            </w:pPr>
            <w:r w:rsidRPr="004E2CA0">
              <w:rPr>
                <w:rFonts w:ascii="Arial" w:hAnsi="Arial" w:cs="Arial"/>
                <w:sz w:val="20"/>
                <w:szCs w:val="20"/>
              </w:rPr>
              <w:t>JERRY LIM (MR.)</w:t>
            </w:r>
          </w:p>
        </w:tc>
      </w:tr>
      <w:tr w:rsidR="00F97A6E" w:rsidRPr="004E2CA0" w14:paraId="2F624706" w14:textId="77777777" w:rsidTr="0029298B">
        <w:tc>
          <w:tcPr>
            <w:tcW w:w="10314" w:type="dxa"/>
            <w:gridSpan w:val="2"/>
          </w:tcPr>
          <w:p>
            <w:r>
              <w:t>{{my_company_email}}</w:t>
            </w:r>
          </w:p>
        </w:tc>
      </w:tr>
      <w:tr w:rsidR="00F97A6E" w:rsidRPr="004E2CA0" w14:paraId="09DA4694" w14:textId="77777777" w:rsidTr="0029298B">
        <w:tc>
          <w:tcPr>
            <w:tcW w:w="10314" w:type="dxa"/>
            <w:gridSpan w:val="2"/>
          </w:tcPr>
          <w:p w14:paraId="684B8193" w14:textId="77777777" w:rsidR="00F97A6E" w:rsidRDefault="00F97A6E" w:rsidP="00614407">
            <w:pPr>
              <w:pStyle w:val="ListParagraph"/>
              <w:spacing w:after="0"/>
              <w:ind w:left="0"/>
              <w:jc w:val="both"/>
              <w:rPr>
                <w:rFonts w:ascii="Arial" w:hAnsi="Arial" w:cs="Arial"/>
                <w:b/>
                <w:sz w:val="18"/>
                <w:szCs w:val="20"/>
              </w:rPr>
            </w:pPr>
            <w:r w:rsidRPr="004E2CA0">
              <w:rPr>
                <w:rFonts w:ascii="Arial" w:hAnsi="Arial" w:cs="Arial"/>
                <w:b/>
                <w:sz w:val="18"/>
                <w:szCs w:val="20"/>
              </w:rPr>
              <w:t>MEGAPIXEL SOLUTIONS LLP</w:t>
            </w:r>
          </w:p>
          <w:p w14:paraId="33B6E0C9" w14:textId="77777777" w:rsidR="00F97A6E" w:rsidRPr="004E2CA0" w:rsidRDefault="00F97A6E" w:rsidP="00614407">
            <w:pPr>
              <w:pStyle w:val="ListParagraph"/>
              <w:spacing w:after="0"/>
              <w:ind w:left="0"/>
              <w:jc w:val="both"/>
              <w:rPr>
                <w:rFonts w:ascii="Arial" w:hAnsi="Arial" w:cs="Arial"/>
                <w:b/>
                <w:szCs w:val="20"/>
              </w:rPr>
            </w:pPr>
          </w:p>
        </w:tc>
      </w:tr>
      <w:tr w:rsidR="00F97A6E" w:rsidRPr="008F076E" w14:paraId="42E5D049" w14:textId="77777777" w:rsidTr="0029298B">
        <w:tc>
          <w:tcPr>
            <w:tcW w:w="10314" w:type="dxa"/>
            <w:gridSpan w:val="2"/>
            <w:tcBorders>
              <w:bottom w:val="single" w:sz="4" w:space="0" w:color="auto"/>
            </w:tcBorders>
            <w:shd w:val="clear" w:color="auto" w:fill="auto"/>
            <w:vAlign w:val="center"/>
          </w:tcPr>
          <w:p w14:paraId="15D26127" w14:textId="77777777" w:rsidR="00F97A6E" w:rsidRPr="00A85AFF" w:rsidRDefault="00F97A6E" w:rsidP="00614407">
            <w:pPr>
              <w:pStyle w:val="ListParagraph"/>
              <w:spacing w:after="0"/>
              <w:ind w:left="0"/>
              <w:jc w:val="both"/>
              <w:rPr>
                <w:rFonts w:ascii="Europa-Regular" w:hAnsi="Europa-Regular" w:cs="Arial"/>
                <w:color w:val="4A442A" w:themeColor="background2" w:themeShade="40"/>
                <w:szCs w:val="20"/>
              </w:rPr>
            </w:pPr>
            <w:r w:rsidRPr="00A85AFF">
              <w:rPr>
                <w:rFonts w:ascii="Europa-Regular" w:hAnsi="Europa-Regular" w:cs="Arial"/>
                <w:color w:val="4A442A" w:themeColor="background2" w:themeShade="40"/>
                <w:sz w:val="20"/>
                <w:szCs w:val="20"/>
              </w:rPr>
              <w:t>CONFIRMED &amp; ACCEPTED BY:</w:t>
            </w:r>
          </w:p>
        </w:tc>
      </w:tr>
      <w:tr w:rsidR="00F97A6E" w14:paraId="2B47401D" w14:textId="77777777" w:rsidTr="0029298B">
        <w:trPr>
          <w:gridAfter w:val="1"/>
          <w:wAfter w:w="5693" w:type="dxa"/>
        </w:trPr>
        <w:tc>
          <w:tcPr>
            <w:tcW w:w="4621" w:type="dxa"/>
          </w:tcPr>
          <w:p w14:paraId="0574666D" w14:textId="77777777" w:rsidR="00F97A6E" w:rsidRDefault="00F97A6E" w:rsidP="00614407">
            <w:pPr>
              <w:pStyle w:val="ListParagraph"/>
              <w:spacing w:after="0"/>
              <w:ind w:left="360"/>
              <w:jc w:val="both"/>
              <w:rPr>
                <w:rFonts w:ascii="Arial" w:hAnsi="Arial" w:cs="Arial"/>
                <w:szCs w:val="20"/>
              </w:rPr>
            </w:pPr>
          </w:p>
          <w:p w14:paraId="29548A38" w14:textId="28642E00" w:rsidR="00F97A6E" w:rsidRPr="00B8496D" w:rsidRDefault="00B8496D" w:rsidP="00B8496D">
            <w:pPr>
              <w:jc w:val="both"/>
              <w:rPr>
                <w:rFonts w:ascii="Arial" w:hAnsi="Arial" w:cs="Arial"/>
                <w:szCs w:val="20"/>
              </w:rPr>
            </w:pPr>
            <w:r>
              <w:rPr>
                <w:rFonts w:ascii="Arial" w:hAnsi="Arial" w:cs="Arial"/>
                <w:szCs w:val="20"/>
              </w:rPr>
              <w:br/>
            </w:r>
            <w:r>
              <w:rPr>
                <w:rFonts w:ascii="Arial" w:hAnsi="Arial" w:cs="Arial"/>
                <w:szCs w:val="20"/>
              </w:rPr>
              <w:br/>
            </w:r>
            <w:r>
              <w:rPr>
                <w:rFonts w:ascii="Arial" w:hAnsi="Arial" w:cs="Arial"/>
                <w:szCs w:val="20"/>
              </w:rPr>
              <w:br/>
            </w:r>
            <w:r>
              <w:rPr>
                <w:rFonts w:ascii="Arial" w:hAnsi="Arial" w:cs="Arial"/>
                <w:szCs w:val="20"/>
              </w:rPr>
              <w:br/>
            </w:r>
          </w:p>
        </w:tc>
      </w:tr>
      <w:tr w:rsidR="00F97A6E" w:rsidRPr="007861D1" w14:paraId="5339BB92" w14:textId="77777777" w:rsidTr="0029298B">
        <w:trPr>
          <w:gridAfter w:val="1"/>
          <w:wAfter w:w="5693" w:type="dxa"/>
        </w:trPr>
        <w:tc>
          <w:tcPr>
            <w:tcW w:w="4621" w:type="dxa"/>
          </w:tcPr>
          <w:p w14:paraId="46AE84BA" w14:textId="77777777" w:rsidR="00F97A6E" w:rsidRDefault="00F97A6E" w:rsidP="00614407">
            <w:pPr>
              <w:pStyle w:val="ListParagraph"/>
              <w:spacing w:after="0"/>
              <w:ind w:left="0"/>
              <w:jc w:val="both"/>
              <w:rPr>
                <w:rFonts w:ascii="Arial" w:hAnsi="Arial" w:cs="Arial"/>
                <w:sz w:val="18"/>
                <w:szCs w:val="20"/>
              </w:rPr>
            </w:pPr>
            <w:r w:rsidRPr="004E2CA0">
              <w:rPr>
                <w:rFonts w:ascii="Arial" w:hAnsi="Arial" w:cs="Arial"/>
                <w:sz w:val="18"/>
                <w:szCs w:val="20"/>
              </w:rPr>
              <w:t>Signature, Appointment and Name</w:t>
            </w:r>
          </w:p>
          <w:p w14:paraId="67737418" w14:textId="4CF80F12" w:rsidR="009A029E" w:rsidRPr="007861D1" w:rsidRDefault="009A029E" w:rsidP="00614407">
            <w:pPr>
              <w:pStyle w:val="ListParagraph"/>
              <w:spacing w:after="0"/>
              <w:ind w:left="0"/>
              <w:jc w:val="both"/>
              <w:rPr>
                <w:rFonts w:ascii="Arial" w:hAnsi="Arial" w:cs="Arial"/>
                <w:szCs w:val="20"/>
              </w:rPr>
            </w:pPr>
          </w:p>
        </w:tc>
      </w:tr>
    </w:tbl>
    <w:p w14:paraId="451CB883" w14:textId="2F4A09D2" w:rsidR="00624ED6" w:rsidRDefault="00624ED6" w:rsidP="00614407">
      <w:pPr>
        <w:jc w:val="both"/>
      </w:pPr>
      <w:r/>
    </w:p>
    <w:p w14:paraId="46678692" w14:textId="0CA25B3F" w:rsidR="005C328E" w:rsidRDefault="005C328E" w:rsidP="00614407">
      <w:pPr>
        <w:jc w:val="both"/>
      </w:pPr>
      <w:r/>
    </w:p>
    <w:p w14:paraId="2E389222" w14:textId="0FA4F1C1" w:rsidR="005C328E" w:rsidRPr="005C328E" w:rsidRDefault="005C328E" w:rsidP="005C328E">
      <w:pPr>
        <w:jc w:val="both"/>
        <w:rPr>
          <w:sz w:val="21"/>
          <w:szCs w:val="21"/>
        </w:rPr>
      </w:pPr>
      <w:r/>
    </w:p>
    <w:sectPr w:rsidR="005C328E" w:rsidRPr="005C328E" w:rsidSect="00246A1E">
      <w:headerReference w:type="even" r:id="rId7"/>
      <w:headerReference w:type="default" r:id="rId8"/>
      <w:footerReference w:type="even" r:id="rId9"/>
      <w:footerReference w:type="default" r:id="rId10"/>
      <w:headerReference w:type="first" r:id="rId11"/>
      <w:footerReference w:type="first" r:id="rId12"/>
      <w:pgSz w:w="11900" w:h="16840"/>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5FAED" w14:textId="77777777" w:rsidR="00246A1E" w:rsidRDefault="00246A1E" w:rsidP="00DC716F">
      <w:r>
        <w:separator/>
      </w:r>
    </w:p>
  </w:endnote>
  <w:endnote w:type="continuationSeparator" w:id="0">
    <w:p w14:paraId="466BBEC7" w14:textId="77777777" w:rsidR="00246A1E" w:rsidRDefault="00246A1E" w:rsidP="00DC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Europa-Regular">
    <w:panose1 w:val="020B0604020202020204"/>
    <w:charset w:val="4D"/>
    <w:family w:val="auto"/>
    <w:pitch w:val="variable"/>
    <w:sig w:usb0="00000007" w:usb1="00000000" w:usb2="00000000" w:usb3="00000000" w:csb0="00000093" w:csb1="00000000"/>
  </w:font>
  <w:font w:name="Arial-BoldMT">
    <w:altName w:val="Arial"/>
    <w:panose1 w:val="020B0604020202020204"/>
    <w:charset w:val="00"/>
    <w:family w:val="auto"/>
    <w:pitch w:val="variable"/>
    <w:sig w:usb0="E0002AFF" w:usb1="C0007843" w:usb2="00000009" w:usb3="00000000" w:csb0="000001FF" w:csb1="00000000"/>
  </w:font>
  <w:font w:name="HelveticaNeue Condensed">
    <w:altName w:val="Arial"/>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05A4" w14:textId="77777777" w:rsidR="002148C5" w:rsidRDefault="002148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450E6" w14:textId="1E591148" w:rsidR="00BF6D8A" w:rsidRPr="00DC716F" w:rsidRDefault="00980228" w:rsidP="00DC716F">
    <w:pPr>
      <w:pStyle w:val="Footer"/>
      <w:jc w:val="right"/>
      <w:rPr>
        <w:rFonts w:ascii="HelveticaNeue Condensed" w:hAnsi="HelveticaNeue Condensed"/>
      </w:rPr>
    </w:pPr>
    <w:r>
      <w:rPr>
        <w:rFonts w:ascii="HelveticaNeue Condensed" w:hAnsi="HelveticaNeue Condensed"/>
        <w:noProof/>
        <w:sz w:val="20"/>
      </w:rPr>
      <w:drawing>
        <wp:anchor distT="0" distB="0" distL="114300" distR="114300" simplePos="0" relativeHeight="251662336" behindDoc="0" locked="0" layoutInCell="1" allowOverlap="1" wp14:anchorId="59F8AF34" wp14:editId="15CF9CC6">
          <wp:simplePos x="0" y="0"/>
          <wp:positionH relativeFrom="column">
            <wp:posOffset>-440267</wp:posOffset>
          </wp:positionH>
          <wp:positionV relativeFrom="paragraph">
            <wp:posOffset>-118321</wp:posOffset>
          </wp:positionV>
          <wp:extent cx="5113655" cy="561975"/>
          <wp:effectExtent l="0" t="0" r="0" b="0"/>
          <wp:wrapThrough wrapText="bothSides">
            <wp:wrapPolygon edited="0">
              <wp:start x="215" y="0"/>
              <wp:lineTo x="161" y="20990"/>
              <wp:lineTo x="966" y="20990"/>
              <wp:lineTo x="4345" y="19525"/>
              <wp:lineTo x="4238" y="16597"/>
              <wp:lineTo x="10943" y="16597"/>
              <wp:lineTo x="18400" y="12692"/>
              <wp:lineTo x="18346" y="8786"/>
              <wp:lineTo x="19044" y="5858"/>
              <wp:lineTo x="19044" y="1953"/>
              <wp:lineTo x="18400" y="0"/>
              <wp:lineTo x="21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5113655" cy="561975"/>
                  </a:xfrm>
                  <a:prstGeom prst="rect">
                    <a:avLst/>
                  </a:prstGeom>
                </pic:spPr>
              </pic:pic>
            </a:graphicData>
          </a:graphic>
          <wp14:sizeRelH relativeFrom="page">
            <wp14:pctWidth>0</wp14:pctWidth>
          </wp14:sizeRelH>
          <wp14:sizeRelV relativeFrom="page">
            <wp14:pctHeight>0</wp14:pctHeight>
          </wp14:sizeRelV>
        </wp:anchor>
      </w:drawing>
    </w:r>
    <w:r w:rsidR="00BF6D8A" w:rsidRPr="00DC716F">
      <w:rPr>
        <w:rFonts w:ascii="HelveticaNeue Condensed" w:hAnsi="HelveticaNeue Condensed"/>
        <w:sz w:val="20"/>
      </w:rPr>
      <w:t xml:space="preserve">Page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PAGE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r w:rsidR="00BF6D8A" w:rsidRPr="00DC716F">
      <w:rPr>
        <w:rFonts w:ascii="HelveticaNeue Condensed" w:hAnsi="HelveticaNeue Condensed"/>
        <w:sz w:val="20"/>
      </w:rPr>
      <w:t xml:space="preserve"> of </w:t>
    </w:r>
    <w:r w:rsidR="00BF6D8A" w:rsidRPr="00DC716F">
      <w:rPr>
        <w:rFonts w:ascii="HelveticaNeue Condensed" w:hAnsi="HelveticaNeue Condensed"/>
        <w:sz w:val="20"/>
      </w:rPr>
      <w:fldChar w:fldCharType="begin"/>
    </w:r>
    <w:r w:rsidR="00BF6D8A" w:rsidRPr="00DC716F">
      <w:rPr>
        <w:rFonts w:ascii="HelveticaNeue Condensed" w:hAnsi="HelveticaNeue Condensed"/>
        <w:sz w:val="20"/>
      </w:rPr>
      <w:instrText xml:space="preserve"> NUMPAGES </w:instrText>
    </w:r>
    <w:r w:rsidR="00BF6D8A" w:rsidRPr="00DC716F">
      <w:rPr>
        <w:rFonts w:ascii="HelveticaNeue Condensed" w:hAnsi="HelveticaNeue Condensed"/>
        <w:sz w:val="20"/>
      </w:rPr>
      <w:fldChar w:fldCharType="separate"/>
    </w:r>
    <w:r w:rsidR="00BF6D8A">
      <w:rPr>
        <w:rFonts w:ascii="HelveticaNeue Condensed" w:hAnsi="HelveticaNeue Condensed"/>
        <w:noProof/>
        <w:sz w:val="20"/>
      </w:rPr>
      <w:t>1</w:t>
    </w:r>
    <w:r w:rsidR="00BF6D8A" w:rsidRPr="00DC716F">
      <w:rPr>
        <w:rFonts w:ascii="HelveticaNeue Condensed" w:hAnsi="HelveticaNeue Condensed"/>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17C6A" w14:textId="77777777" w:rsidR="002148C5" w:rsidRDefault="00214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3441F" w14:textId="77777777" w:rsidR="00246A1E" w:rsidRDefault="00246A1E" w:rsidP="00DC716F">
      <w:r>
        <w:separator/>
      </w:r>
    </w:p>
  </w:footnote>
  <w:footnote w:type="continuationSeparator" w:id="0">
    <w:p w14:paraId="500A7407" w14:textId="77777777" w:rsidR="00246A1E" w:rsidRDefault="00246A1E" w:rsidP="00DC7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2C4A4" w14:textId="77777777" w:rsidR="002148C5" w:rsidRDefault="002148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326E" w14:textId="3B161673" w:rsidR="00BF6D8A" w:rsidRPr="00980228" w:rsidRDefault="00BF6D8A" w:rsidP="00DC716F">
    <w:pPr>
      <w:pStyle w:val="Header"/>
      <w:jc w:val="right"/>
      <w:rPr>
        <w:rFonts w:ascii="Europa-Regular" w:hAnsi="Europa-Regular" w:cs="Arial"/>
        <w:b/>
        <w:bCs/>
        <w:sz w:val="40"/>
        <w:szCs w:val="40"/>
      </w:rPr>
    </w:pPr>
    <w:r w:rsidRPr="00980228">
      <w:rPr>
        <w:rFonts w:ascii="Europa-Regular" w:hAnsi="Europa-Regular"/>
        <w:b/>
        <w:bCs/>
        <w:noProof/>
        <w:lang w:eastAsia="zh-CN"/>
      </w:rPr>
      <w:drawing>
        <wp:anchor distT="0" distB="0" distL="114300" distR="114300" simplePos="0" relativeHeight="251660288" behindDoc="0" locked="0" layoutInCell="1" allowOverlap="1" wp14:anchorId="5473BA5C" wp14:editId="76C13D80">
          <wp:simplePos x="0" y="0"/>
          <wp:positionH relativeFrom="column">
            <wp:posOffset>-440690</wp:posOffset>
          </wp:positionH>
          <wp:positionV relativeFrom="paragraph">
            <wp:posOffset>-217805</wp:posOffset>
          </wp:positionV>
          <wp:extent cx="2067560" cy="770890"/>
          <wp:effectExtent l="0" t="0" r="0" b="0"/>
          <wp:wrapThrough wrapText="bothSides">
            <wp:wrapPolygon edited="0">
              <wp:start x="16717" y="0"/>
              <wp:lineTo x="0" y="712"/>
              <wp:lineTo x="0" y="11387"/>
              <wp:lineTo x="6634" y="11387"/>
              <wp:lineTo x="0" y="15657"/>
              <wp:lineTo x="0" y="19928"/>
              <wp:lineTo x="2919" y="20639"/>
              <wp:lineTo x="20698" y="20639"/>
              <wp:lineTo x="20963" y="20639"/>
              <wp:lineTo x="21229" y="16369"/>
              <wp:lineTo x="20963" y="0"/>
              <wp:lineTo x="16717" y="0"/>
            </wp:wrapPolygon>
          </wp:wrapThrough>
          <wp:docPr id="2" name="Picture 2" descr="/Users/JerryLim/Dropbox (Personal)/Megapixel_Solutions2018/Images/MP_Logo_2018_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erryLim/Dropbox (Personal)/Megapixel_Solutions2018/Images/MP_Logo_2018_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7560" cy="77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0228">
      <w:rPr>
        <w:rFonts w:ascii="Europa-Regular" w:hAnsi="Europa-Regular" w:cs="Arial"/>
        <w:b/>
        <w:bCs/>
        <w:sz w:val="32"/>
        <w:szCs w:val="40"/>
      </w:rPr>
      <w:t>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4D496" w14:textId="77777777" w:rsidR="002148C5" w:rsidRDefault="00214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4"/>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000002BE">
      <w:start w:val="1"/>
      <w:numFmt w:val="bullet"/>
      <w:lvlText w:val="•"/>
      <w:lvlJc w:val="left"/>
      <w:pPr>
        <w:ind w:left="1440" w:hanging="360"/>
      </w:pPr>
    </w:lvl>
    <w:lvl w:ilvl="2" w:tplc="000002BF">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A61B06"/>
    <w:multiLevelType w:val="hybridMultilevel"/>
    <w:tmpl w:val="4BEC2904"/>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0F310D4"/>
    <w:multiLevelType w:val="hybridMultilevel"/>
    <w:tmpl w:val="20B88D5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2691AB5"/>
    <w:multiLevelType w:val="hybridMultilevel"/>
    <w:tmpl w:val="ACB895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2" w15:restartNumberingAfterBreak="0">
    <w:nsid w:val="06C679B5"/>
    <w:multiLevelType w:val="hybridMultilevel"/>
    <w:tmpl w:val="BEDEE1D6"/>
    <w:lvl w:ilvl="0" w:tplc="04090001">
      <w:start w:val="1"/>
      <w:numFmt w:val="bullet"/>
      <w:lvlText w:val=""/>
      <w:lvlJc w:val="left"/>
      <w:pPr>
        <w:ind w:left="360" w:hanging="360"/>
      </w:pPr>
      <w:rPr>
        <w:rFonts w:ascii="Symbol" w:hAnsi="Symbol" w:hint="default"/>
      </w:rPr>
    </w:lvl>
    <w:lvl w:ilvl="1" w:tplc="B8422DAE">
      <w:start w:val="1"/>
      <w:numFmt w:val="bullet"/>
      <w:lvlText w:val="•"/>
      <w:lvlJc w:val="left"/>
      <w:pPr>
        <w:ind w:left="1440" w:hanging="720"/>
      </w:pPr>
      <w:rPr>
        <w:rFonts w:ascii="Arial" w:eastAsia="MS Mincho"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5C338A"/>
    <w:multiLevelType w:val="hybridMultilevel"/>
    <w:tmpl w:val="E09C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E2A0A9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797927"/>
    <w:multiLevelType w:val="hybridMultilevel"/>
    <w:tmpl w:val="A072C0E8"/>
    <w:lvl w:ilvl="0" w:tplc="00000321">
      <w:start w:val="5"/>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E835F68"/>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6C3C1D"/>
    <w:multiLevelType w:val="hybridMultilevel"/>
    <w:tmpl w:val="ED9AE1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AA2C89"/>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EC675B"/>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07C3E4E"/>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E07A7"/>
    <w:multiLevelType w:val="hybridMultilevel"/>
    <w:tmpl w:val="8BCCB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500D84"/>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89603A"/>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772CC1"/>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A35221"/>
    <w:multiLevelType w:val="hybridMultilevel"/>
    <w:tmpl w:val="32D0D07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382355FB"/>
    <w:multiLevelType w:val="hybridMultilevel"/>
    <w:tmpl w:val="31028774"/>
    <w:lvl w:ilvl="0" w:tplc="8E06E3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455632"/>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B4D39EA"/>
    <w:multiLevelType w:val="hybridMultilevel"/>
    <w:tmpl w:val="C54C98A0"/>
    <w:lvl w:ilvl="0" w:tplc="BD3AE08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6477C9"/>
    <w:multiLevelType w:val="hybridMultilevel"/>
    <w:tmpl w:val="653AC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95635A"/>
    <w:multiLevelType w:val="hybridMultilevel"/>
    <w:tmpl w:val="5B625A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877FB"/>
    <w:multiLevelType w:val="hybridMultilevel"/>
    <w:tmpl w:val="3544F68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8952D6E"/>
    <w:multiLevelType w:val="hybridMultilevel"/>
    <w:tmpl w:val="1248A4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8E250B4"/>
    <w:multiLevelType w:val="hybridMultilevel"/>
    <w:tmpl w:val="A0ECF460"/>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4F2E4C8F"/>
    <w:multiLevelType w:val="hybridMultilevel"/>
    <w:tmpl w:val="7F241C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2FD7D48"/>
    <w:multiLevelType w:val="hybridMultilevel"/>
    <w:tmpl w:val="14BA975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B67FCD"/>
    <w:multiLevelType w:val="hybridMultilevel"/>
    <w:tmpl w:val="F5C6745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7" w15:restartNumberingAfterBreak="0">
    <w:nsid w:val="599B6523"/>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DD221E"/>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F9E73FD"/>
    <w:multiLevelType w:val="hybridMultilevel"/>
    <w:tmpl w:val="70FC0B8E"/>
    <w:lvl w:ilvl="0" w:tplc="DAB61D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1C050B8"/>
    <w:multiLevelType w:val="hybridMultilevel"/>
    <w:tmpl w:val="D83C12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EE2A06"/>
    <w:multiLevelType w:val="hybridMultilevel"/>
    <w:tmpl w:val="AC76B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8A71B2"/>
    <w:multiLevelType w:val="hybridMultilevel"/>
    <w:tmpl w:val="1BCA9B2A"/>
    <w:lvl w:ilvl="0" w:tplc="48090011">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3" w15:restartNumberingAfterBreak="0">
    <w:nsid w:val="704438A9"/>
    <w:multiLevelType w:val="hybridMultilevel"/>
    <w:tmpl w:val="CFF237D4"/>
    <w:lvl w:ilvl="0" w:tplc="04090005">
      <w:start w:val="1"/>
      <w:numFmt w:val="bullet"/>
      <w:lvlText w:val=""/>
      <w:lvlJc w:val="left"/>
      <w:pPr>
        <w:ind w:left="360" w:hanging="360"/>
      </w:pPr>
      <w:rPr>
        <w:rFonts w:ascii="Wingdings" w:hAnsi="Wingdings" w:hint="default"/>
      </w:rPr>
    </w:lvl>
    <w:lvl w:ilvl="1" w:tplc="B8422DAE">
      <w:start w:val="1"/>
      <w:numFmt w:val="bullet"/>
      <w:lvlText w:val="•"/>
      <w:lvlJc w:val="left"/>
      <w:pPr>
        <w:ind w:left="1440" w:hanging="720"/>
      </w:pPr>
      <w:rPr>
        <w:rFonts w:ascii="Arial" w:eastAsia="MS Mincho" w:hAnsi="Arial" w:cs="Arial" w:hint="default"/>
      </w:rPr>
    </w:lvl>
    <w:lvl w:ilvl="2" w:tplc="1AD84416">
      <w:numFmt w:val="bullet"/>
      <w:lvlText w:val="-"/>
      <w:lvlJc w:val="left"/>
      <w:pPr>
        <w:ind w:left="1800" w:hanging="36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2655A6F"/>
    <w:multiLevelType w:val="hybridMultilevel"/>
    <w:tmpl w:val="3C8074BE"/>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3874C02"/>
    <w:multiLevelType w:val="hybridMultilevel"/>
    <w:tmpl w:val="42BC925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764F7964"/>
    <w:multiLevelType w:val="hybridMultilevel"/>
    <w:tmpl w:val="23B4120C"/>
    <w:lvl w:ilvl="0" w:tplc="08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7CD36DB0"/>
    <w:multiLevelType w:val="hybridMultilevel"/>
    <w:tmpl w:val="6EA42C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D40CD7"/>
    <w:multiLevelType w:val="hybridMultilevel"/>
    <w:tmpl w:val="736202A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num w:numId="1" w16cid:durableId="1419061714">
    <w:abstractNumId w:val="25"/>
  </w:num>
  <w:num w:numId="2" w16cid:durableId="594748932">
    <w:abstractNumId w:val="34"/>
  </w:num>
  <w:num w:numId="3" w16cid:durableId="255946782">
    <w:abstractNumId w:val="10"/>
  </w:num>
  <w:num w:numId="4" w16cid:durableId="837112399">
    <w:abstractNumId w:val="9"/>
  </w:num>
  <w:num w:numId="5" w16cid:durableId="1168669118">
    <w:abstractNumId w:val="36"/>
  </w:num>
  <w:num w:numId="6" w16cid:durableId="752820946">
    <w:abstractNumId w:val="42"/>
  </w:num>
  <w:num w:numId="7" w16cid:durableId="421878872">
    <w:abstractNumId w:val="11"/>
  </w:num>
  <w:num w:numId="8" w16cid:durableId="1821117208">
    <w:abstractNumId w:val="48"/>
  </w:num>
  <w:num w:numId="9" w16cid:durableId="1690794343">
    <w:abstractNumId w:val="46"/>
  </w:num>
  <w:num w:numId="10" w16cid:durableId="812871368">
    <w:abstractNumId w:val="35"/>
  </w:num>
  <w:num w:numId="11" w16cid:durableId="1677150351">
    <w:abstractNumId w:val="44"/>
  </w:num>
  <w:num w:numId="12" w16cid:durableId="393354225">
    <w:abstractNumId w:val="43"/>
  </w:num>
  <w:num w:numId="13" w16cid:durableId="1386373246">
    <w:abstractNumId w:val="29"/>
  </w:num>
  <w:num w:numId="14" w16cid:durableId="2137676476">
    <w:abstractNumId w:val="13"/>
  </w:num>
  <w:num w:numId="15" w16cid:durableId="2110393024">
    <w:abstractNumId w:val="31"/>
  </w:num>
  <w:num w:numId="16" w16cid:durableId="1886335696">
    <w:abstractNumId w:val="45"/>
  </w:num>
  <w:num w:numId="17" w16cid:durableId="1725132706">
    <w:abstractNumId w:val="33"/>
  </w:num>
  <w:num w:numId="18" w16cid:durableId="184248090">
    <w:abstractNumId w:val="40"/>
  </w:num>
  <w:num w:numId="19" w16cid:durableId="634141916">
    <w:abstractNumId w:val="12"/>
  </w:num>
  <w:num w:numId="20" w16cid:durableId="1172909585">
    <w:abstractNumId w:val="17"/>
  </w:num>
  <w:num w:numId="21" w16cid:durableId="1450856517">
    <w:abstractNumId w:val="28"/>
  </w:num>
  <w:num w:numId="22" w16cid:durableId="1016613184">
    <w:abstractNumId w:val="41"/>
  </w:num>
  <w:num w:numId="23" w16cid:durableId="657659886">
    <w:abstractNumId w:val="26"/>
  </w:num>
  <w:num w:numId="24" w16cid:durableId="665592589">
    <w:abstractNumId w:val="18"/>
  </w:num>
  <w:num w:numId="25" w16cid:durableId="1120151616">
    <w:abstractNumId w:val="30"/>
  </w:num>
  <w:num w:numId="26" w16cid:durableId="656882841">
    <w:abstractNumId w:val="22"/>
  </w:num>
  <w:num w:numId="27" w16cid:durableId="1553886389">
    <w:abstractNumId w:val="27"/>
  </w:num>
  <w:num w:numId="28" w16cid:durableId="88308491">
    <w:abstractNumId w:val="37"/>
  </w:num>
  <w:num w:numId="29" w16cid:durableId="359281122">
    <w:abstractNumId w:val="39"/>
  </w:num>
  <w:num w:numId="30" w16cid:durableId="401293507">
    <w:abstractNumId w:val="19"/>
  </w:num>
  <w:num w:numId="31" w16cid:durableId="1378581241">
    <w:abstractNumId w:val="38"/>
  </w:num>
  <w:num w:numId="32" w16cid:durableId="1027753493">
    <w:abstractNumId w:val="47"/>
  </w:num>
  <w:num w:numId="33" w16cid:durableId="47656500">
    <w:abstractNumId w:val="16"/>
  </w:num>
  <w:num w:numId="34" w16cid:durableId="460920853">
    <w:abstractNumId w:val="14"/>
  </w:num>
  <w:num w:numId="35" w16cid:durableId="1571883109">
    <w:abstractNumId w:val="24"/>
  </w:num>
  <w:num w:numId="36" w16cid:durableId="1572540304">
    <w:abstractNumId w:val="20"/>
  </w:num>
  <w:num w:numId="37" w16cid:durableId="409156231">
    <w:abstractNumId w:val="23"/>
  </w:num>
  <w:num w:numId="38" w16cid:durableId="1660422187">
    <w:abstractNumId w:val="0"/>
  </w:num>
  <w:num w:numId="39" w16cid:durableId="2111582856">
    <w:abstractNumId w:val="1"/>
  </w:num>
  <w:num w:numId="40" w16cid:durableId="430703621">
    <w:abstractNumId w:val="2"/>
  </w:num>
  <w:num w:numId="41" w16cid:durableId="1177696574">
    <w:abstractNumId w:val="3"/>
  </w:num>
  <w:num w:numId="42" w16cid:durableId="1938293947">
    <w:abstractNumId w:val="4"/>
  </w:num>
  <w:num w:numId="43" w16cid:durableId="1948930862">
    <w:abstractNumId w:val="5"/>
  </w:num>
  <w:num w:numId="44" w16cid:durableId="513695207">
    <w:abstractNumId w:val="6"/>
  </w:num>
  <w:num w:numId="45" w16cid:durableId="1252741909">
    <w:abstractNumId w:val="7"/>
  </w:num>
  <w:num w:numId="46" w16cid:durableId="1299720815">
    <w:abstractNumId w:val="8"/>
  </w:num>
  <w:num w:numId="47" w16cid:durableId="343828744">
    <w:abstractNumId w:val="15"/>
  </w:num>
  <w:num w:numId="48" w16cid:durableId="1997878912">
    <w:abstractNumId w:val="32"/>
  </w:num>
  <w:num w:numId="49" w16cid:durableId="505831336">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A6E"/>
    <w:rsid w:val="00000BD1"/>
    <w:rsid w:val="00007C60"/>
    <w:rsid w:val="00012E8C"/>
    <w:rsid w:val="00017ABF"/>
    <w:rsid w:val="000208D9"/>
    <w:rsid w:val="0002296A"/>
    <w:rsid w:val="00023E89"/>
    <w:rsid w:val="00024B78"/>
    <w:rsid w:val="000324D2"/>
    <w:rsid w:val="00036425"/>
    <w:rsid w:val="00054BDF"/>
    <w:rsid w:val="000566E8"/>
    <w:rsid w:val="00065616"/>
    <w:rsid w:val="000657C9"/>
    <w:rsid w:val="000716F0"/>
    <w:rsid w:val="0007307B"/>
    <w:rsid w:val="0007312A"/>
    <w:rsid w:val="000767F8"/>
    <w:rsid w:val="00080C4B"/>
    <w:rsid w:val="000823A5"/>
    <w:rsid w:val="00085AC6"/>
    <w:rsid w:val="00093872"/>
    <w:rsid w:val="000A46EA"/>
    <w:rsid w:val="000A7F09"/>
    <w:rsid w:val="000B2235"/>
    <w:rsid w:val="000B3FF5"/>
    <w:rsid w:val="000B5529"/>
    <w:rsid w:val="000D176A"/>
    <w:rsid w:val="000E3DE6"/>
    <w:rsid w:val="000E5874"/>
    <w:rsid w:val="000E6F3A"/>
    <w:rsid w:val="000F6307"/>
    <w:rsid w:val="00100803"/>
    <w:rsid w:val="001023E6"/>
    <w:rsid w:val="00105620"/>
    <w:rsid w:val="00106B81"/>
    <w:rsid w:val="0011229C"/>
    <w:rsid w:val="00117263"/>
    <w:rsid w:val="001206F2"/>
    <w:rsid w:val="00131D9D"/>
    <w:rsid w:val="00184B94"/>
    <w:rsid w:val="0018731B"/>
    <w:rsid w:val="00194534"/>
    <w:rsid w:val="001A09CD"/>
    <w:rsid w:val="001B1ACA"/>
    <w:rsid w:val="001B3D88"/>
    <w:rsid w:val="001B461A"/>
    <w:rsid w:val="001B7F7A"/>
    <w:rsid w:val="001D54A8"/>
    <w:rsid w:val="001E0E6B"/>
    <w:rsid w:val="001E5C46"/>
    <w:rsid w:val="001F0C0C"/>
    <w:rsid w:val="001F534D"/>
    <w:rsid w:val="0020035A"/>
    <w:rsid w:val="002014DB"/>
    <w:rsid w:val="00202C5F"/>
    <w:rsid w:val="00212650"/>
    <w:rsid w:val="002148C5"/>
    <w:rsid w:val="002152E2"/>
    <w:rsid w:val="002166AB"/>
    <w:rsid w:val="0021747C"/>
    <w:rsid w:val="00217C08"/>
    <w:rsid w:val="00226CBA"/>
    <w:rsid w:val="00231D5B"/>
    <w:rsid w:val="00233884"/>
    <w:rsid w:val="00234386"/>
    <w:rsid w:val="00235B32"/>
    <w:rsid w:val="0024173A"/>
    <w:rsid w:val="00241D74"/>
    <w:rsid w:val="0024301F"/>
    <w:rsid w:val="00246A1E"/>
    <w:rsid w:val="00260674"/>
    <w:rsid w:val="00261125"/>
    <w:rsid w:val="002658F5"/>
    <w:rsid w:val="00265A8C"/>
    <w:rsid w:val="00273600"/>
    <w:rsid w:val="0029298B"/>
    <w:rsid w:val="002A2448"/>
    <w:rsid w:val="002A39DD"/>
    <w:rsid w:val="002A658D"/>
    <w:rsid w:val="002B0FA8"/>
    <w:rsid w:val="002B1A2B"/>
    <w:rsid w:val="002B34FB"/>
    <w:rsid w:val="002C0734"/>
    <w:rsid w:val="002C31E2"/>
    <w:rsid w:val="002C43A8"/>
    <w:rsid w:val="002C679B"/>
    <w:rsid w:val="002D0001"/>
    <w:rsid w:val="002D6361"/>
    <w:rsid w:val="002D7475"/>
    <w:rsid w:val="002E1F97"/>
    <w:rsid w:val="002E57C6"/>
    <w:rsid w:val="002E5B3E"/>
    <w:rsid w:val="002F0661"/>
    <w:rsid w:val="002F1541"/>
    <w:rsid w:val="002F5292"/>
    <w:rsid w:val="002F754E"/>
    <w:rsid w:val="003111B2"/>
    <w:rsid w:val="003177A4"/>
    <w:rsid w:val="00320489"/>
    <w:rsid w:val="003326C6"/>
    <w:rsid w:val="00344E16"/>
    <w:rsid w:val="0034662E"/>
    <w:rsid w:val="00346C68"/>
    <w:rsid w:val="003507F2"/>
    <w:rsid w:val="003652E5"/>
    <w:rsid w:val="00370791"/>
    <w:rsid w:val="00371674"/>
    <w:rsid w:val="003719CB"/>
    <w:rsid w:val="00372BF9"/>
    <w:rsid w:val="00374462"/>
    <w:rsid w:val="00376D43"/>
    <w:rsid w:val="003931B2"/>
    <w:rsid w:val="003C4C1D"/>
    <w:rsid w:val="003D74B9"/>
    <w:rsid w:val="003E21F3"/>
    <w:rsid w:val="003E2EE6"/>
    <w:rsid w:val="003E3200"/>
    <w:rsid w:val="003F61B8"/>
    <w:rsid w:val="003F6FD9"/>
    <w:rsid w:val="00400355"/>
    <w:rsid w:val="00401967"/>
    <w:rsid w:val="004035F3"/>
    <w:rsid w:val="00404D8F"/>
    <w:rsid w:val="0040580B"/>
    <w:rsid w:val="00405B89"/>
    <w:rsid w:val="004105DE"/>
    <w:rsid w:val="0041061A"/>
    <w:rsid w:val="00412DC3"/>
    <w:rsid w:val="004168C7"/>
    <w:rsid w:val="004241A9"/>
    <w:rsid w:val="004316F9"/>
    <w:rsid w:val="00435605"/>
    <w:rsid w:val="00435FF7"/>
    <w:rsid w:val="00436F5E"/>
    <w:rsid w:val="004438F9"/>
    <w:rsid w:val="00452579"/>
    <w:rsid w:val="004575B1"/>
    <w:rsid w:val="00463BB4"/>
    <w:rsid w:val="00467446"/>
    <w:rsid w:val="0047515C"/>
    <w:rsid w:val="00477F4A"/>
    <w:rsid w:val="00481969"/>
    <w:rsid w:val="00486E94"/>
    <w:rsid w:val="00487EDB"/>
    <w:rsid w:val="00490CAD"/>
    <w:rsid w:val="00491D8E"/>
    <w:rsid w:val="004957C8"/>
    <w:rsid w:val="004A0215"/>
    <w:rsid w:val="004B154E"/>
    <w:rsid w:val="004C2E54"/>
    <w:rsid w:val="004C6DE5"/>
    <w:rsid w:val="004D3D37"/>
    <w:rsid w:val="004D6CFD"/>
    <w:rsid w:val="004D7CCE"/>
    <w:rsid w:val="004E4914"/>
    <w:rsid w:val="004E7A89"/>
    <w:rsid w:val="004F2BD4"/>
    <w:rsid w:val="004F4F9C"/>
    <w:rsid w:val="00501F1C"/>
    <w:rsid w:val="005049C7"/>
    <w:rsid w:val="00512C9B"/>
    <w:rsid w:val="00514B11"/>
    <w:rsid w:val="00516FF3"/>
    <w:rsid w:val="00521A2C"/>
    <w:rsid w:val="005246CF"/>
    <w:rsid w:val="00524DB9"/>
    <w:rsid w:val="00527458"/>
    <w:rsid w:val="00527DC7"/>
    <w:rsid w:val="005328C4"/>
    <w:rsid w:val="00534B85"/>
    <w:rsid w:val="00541CF6"/>
    <w:rsid w:val="00543E2B"/>
    <w:rsid w:val="00547121"/>
    <w:rsid w:val="00550CA9"/>
    <w:rsid w:val="00573711"/>
    <w:rsid w:val="005826E0"/>
    <w:rsid w:val="005878D4"/>
    <w:rsid w:val="005946C3"/>
    <w:rsid w:val="005A110D"/>
    <w:rsid w:val="005A1268"/>
    <w:rsid w:val="005B1A68"/>
    <w:rsid w:val="005B3F0E"/>
    <w:rsid w:val="005C0BF7"/>
    <w:rsid w:val="005C328E"/>
    <w:rsid w:val="005C476D"/>
    <w:rsid w:val="005C500D"/>
    <w:rsid w:val="005C751E"/>
    <w:rsid w:val="005D0636"/>
    <w:rsid w:val="005D20AC"/>
    <w:rsid w:val="005D29FC"/>
    <w:rsid w:val="005D37A7"/>
    <w:rsid w:val="005E472A"/>
    <w:rsid w:val="005F05D2"/>
    <w:rsid w:val="005F3B50"/>
    <w:rsid w:val="005F621A"/>
    <w:rsid w:val="005F74FB"/>
    <w:rsid w:val="00601A0F"/>
    <w:rsid w:val="00603F10"/>
    <w:rsid w:val="0060626A"/>
    <w:rsid w:val="006115A6"/>
    <w:rsid w:val="00612E66"/>
    <w:rsid w:val="00614407"/>
    <w:rsid w:val="00617F55"/>
    <w:rsid w:val="00622A70"/>
    <w:rsid w:val="00624A89"/>
    <w:rsid w:val="00624EC6"/>
    <w:rsid w:val="00624ED6"/>
    <w:rsid w:val="00625AD7"/>
    <w:rsid w:val="00630D0D"/>
    <w:rsid w:val="006374D7"/>
    <w:rsid w:val="0064094A"/>
    <w:rsid w:val="00641DC4"/>
    <w:rsid w:val="006430FB"/>
    <w:rsid w:val="006450B1"/>
    <w:rsid w:val="00646189"/>
    <w:rsid w:val="0064690D"/>
    <w:rsid w:val="0065304B"/>
    <w:rsid w:val="00654252"/>
    <w:rsid w:val="006548AA"/>
    <w:rsid w:val="00656B41"/>
    <w:rsid w:val="00656EC8"/>
    <w:rsid w:val="00665F46"/>
    <w:rsid w:val="006735F4"/>
    <w:rsid w:val="00673C65"/>
    <w:rsid w:val="00675FFA"/>
    <w:rsid w:val="006868A4"/>
    <w:rsid w:val="00696EF7"/>
    <w:rsid w:val="006A322C"/>
    <w:rsid w:val="006B000E"/>
    <w:rsid w:val="006B2171"/>
    <w:rsid w:val="006C3FE5"/>
    <w:rsid w:val="006C76EA"/>
    <w:rsid w:val="006D04DB"/>
    <w:rsid w:val="006D38AB"/>
    <w:rsid w:val="006D6829"/>
    <w:rsid w:val="006E6133"/>
    <w:rsid w:val="006F0ECE"/>
    <w:rsid w:val="006F3E64"/>
    <w:rsid w:val="006F7F92"/>
    <w:rsid w:val="007026C8"/>
    <w:rsid w:val="007461FE"/>
    <w:rsid w:val="00747CBE"/>
    <w:rsid w:val="00753C9B"/>
    <w:rsid w:val="00757A7B"/>
    <w:rsid w:val="00763C50"/>
    <w:rsid w:val="0076480A"/>
    <w:rsid w:val="007719B2"/>
    <w:rsid w:val="007738BD"/>
    <w:rsid w:val="00782CF8"/>
    <w:rsid w:val="007A00D6"/>
    <w:rsid w:val="007A0215"/>
    <w:rsid w:val="007A1E4A"/>
    <w:rsid w:val="007A61DB"/>
    <w:rsid w:val="007B00E9"/>
    <w:rsid w:val="007B1AA5"/>
    <w:rsid w:val="007B5E08"/>
    <w:rsid w:val="007B6D24"/>
    <w:rsid w:val="007B763E"/>
    <w:rsid w:val="007C7F82"/>
    <w:rsid w:val="007D54C9"/>
    <w:rsid w:val="007D7B17"/>
    <w:rsid w:val="007E507B"/>
    <w:rsid w:val="007E529F"/>
    <w:rsid w:val="007F0E2E"/>
    <w:rsid w:val="00802241"/>
    <w:rsid w:val="00805E2F"/>
    <w:rsid w:val="00807559"/>
    <w:rsid w:val="00815C7F"/>
    <w:rsid w:val="00816FB2"/>
    <w:rsid w:val="008230EE"/>
    <w:rsid w:val="00831C02"/>
    <w:rsid w:val="00835370"/>
    <w:rsid w:val="008363ED"/>
    <w:rsid w:val="00836FEB"/>
    <w:rsid w:val="00846722"/>
    <w:rsid w:val="008549AB"/>
    <w:rsid w:val="008602F4"/>
    <w:rsid w:val="008639A1"/>
    <w:rsid w:val="00864AFD"/>
    <w:rsid w:val="008656D3"/>
    <w:rsid w:val="00872716"/>
    <w:rsid w:val="0088179E"/>
    <w:rsid w:val="00887EEF"/>
    <w:rsid w:val="008931D5"/>
    <w:rsid w:val="00893968"/>
    <w:rsid w:val="008A360C"/>
    <w:rsid w:val="008A62AC"/>
    <w:rsid w:val="008A7AF2"/>
    <w:rsid w:val="008B0DB4"/>
    <w:rsid w:val="008B3F4D"/>
    <w:rsid w:val="008B4C12"/>
    <w:rsid w:val="008C22C5"/>
    <w:rsid w:val="008C6195"/>
    <w:rsid w:val="008D428B"/>
    <w:rsid w:val="008D4A49"/>
    <w:rsid w:val="008E4597"/>
    <w:rsid w:val="008E5EEE"/>
    <w:rsid w:val="008F7B05"/>
    <w:rsid w:val="0090316C"/>
    <w:rsid w:val="00907AAF"/>
    <w:rsid w:val="00917D2F"/>
    <w:rsid w:val="0092619A"/>
    <w:rsid w:val="00931EB4"/>
    <w:rsid w:val="00937DED"/>
    <w:rsid w:val="00947AB9"/>
    <w:rsid w:val="00951D9F"/>
    <w:rsid w:val="009528E7"/>
    <w:rsid w:val="00953D63"/>
    <w:rsid w:val="0095677C"/>
    <w:rsid w:val="009773A7"/>
    <w:rsid w:val="0097793B"/>
    <w:rsid w:val="00980228"/>
    <w:rsid w:val="00982E7A"/>
    <w:rsid w:val="009922D7"/>
    <w:rsid w:val="00994986"/>
    <w:rsid w:val="009A029E"/>
    <w:rsid w:val="009A1586"/>
    <w:rsid w:val="009A5301"/>
    <w:rsid w:val="009B07F7"/>
    <w:rsid w:val="009B6A13"/>
    <w:rsid w:val="009B7F87"/>
    <w:rsid w:val="009C1CD7"/>
    <w:rsid w:val="009C6811"/>
    <w:rsid w:val="009C69DF"/>
    <w:rsid w:val="009C6B20"/>
    <w:rsid w:val="009D03E0"/>
    <w:rsid w:val="009D0BE9"/>
    <w:rsid w:val="009D75BE"/>
    <w:rsid w:val="009E3F07"/>
    <w:rsid w:val="009E5FCF"/>
    <w:rsid w:val="009E6196"/>
    <w:rsid w:val="009F46BE"/>
    <w:rsid w:val="00A03613"/>
    <w:rsid w:val="00A04C28"/>
    <w:rsid w:val="00A04EEA"/>
    <w:rsid w:val="00A140FC"/>
    <w:rsid w:val="00A14EEB"/>
    <w:rsid w:val="00A16DDB"/>
    <w:rsid w:val="00A210AB"/>
    <w:rsid w:val="00A26889"/>
    <w:rsid w:val="00A32195"/>
    <w:rsid w:val="00A46B9F"/>
    <w:rsid w:val="00A507FC"/>
    <w:rsid w:val="00A51988"/>
    <w:rsid w:val="00A664E2"/>
    <w:rsid w:val="00A67CA6"/>
    <w:rsid w:val="00A704AF"/>
    <w:rsid w:val="00A7182B"/>
    <w:rsid w:val="00A75D3D"/>
    <w:rsid w:val="00A760E5"/>
    <w:rsid w:val="00A83D11"/>
    <w:rsid w:val="00A85AFF"/>
    <w:rsid w:val="00A86E72"/>
    <w:rsid w:val="00A9004F"/>
    <w:rsid w:val="00AA3ECC"/>
    <w:rsid w:val="00AA69E1"/>
    <w:rsid w:val="00AB0DAC"/>
    <w:rsid w:val="00AB4CD2"/>
    <w:rsid w:val="00AC4CAB"/>
    <w:rsid w:val="00AC5345"/>
    <w:rsid w:val="00AC5D96"/>
    <w:rsid w:val="00AC660E"/>
    <w:rsid w:val="00AD0332"/>
    <w:rsid w:val="00AD23F1"/>
    <w:rsid w:val="00AD5E11"/>
    <w:rsid w:val="00AD783F"/>
    <w:rsid w:val="00AE3E0B"/>
    <w:rsid w:val="00AE7265"/>
    <w:rsid w:val="00B1644F"/>
    <w:rsid w:val="00B23C58"/>
    <w:rsid w:val="00B257A3"/>
    <w:rsid w:val="00B306A9"/>
    <w:rsid w:val="00B31C60"/>
    <w:rsid w:val="00B324F2"/>
    <w:rsid w:val="00B5697D"/>
    <w:rsid w:val="00B626A8"/>
    <w:rsid w:val="00B62B45"/>
    <w:rsid w:val="00B70B6E"/>
    <w:rsid w:val="00B71126"/>
    <w:rsid w:val="00B73666"/>
    <w:rsid w:val="00B739D9"/>
    <w:rsid w:val="00B8496D"/>
    <w:rsid w:val="00B927BC"/>
    <w:rsid w:val="00B95570"/>
    <w:rsid w:val="00BA4780"/>
    <w:rsid w:val="00BB0589"/>
    <w:rsid w:val="00BB1E77"/>
    <w:rsid w:val="00BB1E8B"/>
    <w:rsid w:val="00BB261F"/>
    <w:rsid w:val="00BB351A"/>
    <w:rsid w:val="00BB7B38"/>
    <w:rsid w:val="00BC3356"/>
    <w:rsid w:val="00BD4EC9"/>
    <w:rsid w:val="00BD74FE"/>
    <w:rsid w:val="00BE6C37"/>
    <w:rsid w:val="00BF583A"/>
    <w:rsid w:val="00BF6D8A"/>
    <w:rsid w:val="00C04272"/>
    <w:rsid w:val="00C06E96"/>
    <w:rsid w:val="00C1135C"/>
    <w:rsid w:val="00C11C54"/>
    <w:rsid w:val="00C15300"/>
    <w:rsid w:val="00C165A6"/>
    <w:rsid w:val="00C24CBD"/>
    <w:rsid w:val="00C26A20"/>
    <w:rsid w:val="00C33F49"/>
    <w:rsid w:val="00C35B26"/>
    <w:rsid w:val="00C37B79"/>
    <w:rsid w:val="00C40885"/>
    <w:rsid w:val="00C41BF7"/>
    <w:rsid w:val="00C42F9B"/>
    <w:rsid w:val="00C51E71"/>
    <w:rsid w:val="00C56CC6"/>
    <w:rsid w:val="00C61C33"/>
    <w:rsid w:val="00C61F30"/>
    <w:rsid w:val="00C6680C"/>
    <w:rsid w:val="00C71078"/>
    <w:rsid w:val="00C7135B"/>
    <w:rsid w:val="00C735EC"/>
    <w:rsid w:val="00C7520C"/>
    <w:rsid w:val="00C770F4"/>
    <w:rsid w:val="00CA02A2"/>
    <w:rsid w:val="00CA5112"/>
    <w:rsid w:val="00CB3B83"/>
    <w:rsid w:val="00CB7827"/>
    <w:rsid w:val="00CC39BF"/>
    <w:rsid w:val="00CC44CA"/>
    <w:rsid w:val="00CE195D"/>
    <w:rsid w:val="00CE3BA2"/>
    <w:rsid w:val="00CF7C3D"/>
    <w:rsid w:val="00CF7FCD"/>
    <w:rsid w:val="00D0550F"/>
    <w:rsid w:val="00D062C8"/>
    <w:rsid w:val="00D11D3F"/>
    <w:rsid w:val="00D14851"/>
    <w:rsid w:val="00D24235"/>
    <w:rsid w:val="00D24B13"/>
    <w:rsid w:val="00D2550D"/>
    <w:rsid w:val="00D351AE"/>
    <w:rsid w:val="00D4472D"/>
    <w:rsid w:val="00D6425B"/>
    <w:rsid w:val="00D64620"/>
    <w:rsid w:val="00D758A6"/>
    <w:rsid w:val="00D75B4C"/>
    <w:rsid w:val="00D872EE"/>
    <w:rsid w:val="00D87C48"/>
    <w:rsid w:val="00D95C25"/>
    <w:rsid w:val="00D96647"/>
    <w:rsid w:val="00D96F74"/>
    <w:rsid w:val="00DA423F"/>
    <w:rsid w:val="00DA6099"/>
    <w:rsid w:val="00DA6502"/>
    <w:rsid w:val="00DB72B1"/>
    <w:rsid w:val="00DB798A"/>
    <w:rsid w:val="00DC716F"/>
    <w:rsid w:val="00DE2AD1"/>
    <w:rsid w:val="00DE450A"/>
    <w:rsid w:val="00DE4F27"/>
    <w:rsid w:val="00DE6E29"/>
    <w:rsid w:val="00DF03D1"/>
    <w:rsid w:val="00DF308F"/>
    <w:rsid w:val="00E11725"/>
    <w:rsid w:val="00E13AAB"/>
    <w:rsid w:val="00E141D7"/>
    <w:rsid w:val="00E147D9"/>
    <w:rsid w:val="00E16A1B"/>
    <w:rsid w:val="00E200F1"/>
    <w:rsid w:val="00E238DA"/>
    <w:rsid w:val="00E309AC"/>
    <w:rsid w:val="00E376DD"/>
    <w:rsid w:val="00E45AF0"/>
    <w:rsid w:val="00E52472"/>
    <w:rsid w:val="00E52FB4"/>
    <w:rsid w:val="00E54796"/>
    <w:rsid w:val="00E5495D"/>
    <w:rsid w:val="00E62725"/>
    <w:rsid w:val="00E6553F"/>
    <w:rsid w:val="00E72E1C"/>
    <w:rsid w:val="00E87BF9"/>
    <w:rsid w:val="00EA1562"/>
    <w:rsid w:val="00EA6923"/>
    <w:rsid w:val="00EB2D0E"/>
    <w:rsid w:val="00EB354B"/>
    <w:rsid w:val="00EB441C"/>
    <w:rsid w:val="00EB4A6C"/>
    <w:rsid w:val="00EC1AD8"/>
    <w:rsid w:val="00EC38DC"/>
    <w:rsid w:val="00EC75DE"/>
    <w:rsid w:val="00ED1733"/>
    <w:rsid w:val="00ED32BE"/>
    <w:rsid w:val="00ED3E1C"/>
    <w:rsid w:val="00ED481F"/>
    <w:rsid w:val="00ED67D8"/>
    <w:rsid w:val="00EF1C9F"/>
    <w:rsid w:val="00F01181"/>
    <w:rsid w:val="00F06B3F"/>
    <w:rsid w:val="00F07A48"/>
    <w:rsid w:val="00F128EB"/>
    <w:rsid w:val="00F1661E"/>
    <w:rsid w:val="00F204CD"/>
    <w:rsid w:val="00F2557A"/>
    <w:rsid w:val="00F40C1B"/>
    <w:rsid w:val="00F4393D"/>
    <w:rsid w:val="00F53053"/>
    <w:rsid w:val="00F5783C"/>
    <w:rsid w:val="00F61FB7"/>
    <w:rsid w:val="00F757C9"/>
    <w:rsid w:val="00F763AE"/>
    <w:rsid w:val="00F77D17"/>
    <w:rsid w:val="00F80ADB"/>
    <w:rsid w:val="00F86D5B"/>
    <w:rsid w:val="00F91062"/>
    <w:rsid w:val="00F96C2A"/>
    <w:rsid w:val="00F97A6E"/>
    <w:rsid w:val="00F97BC7"/>
    <w:rsid w:val="00FA0475"/>
    <w:rsid w:val="00FA34B9"/>
    <w:rsid w:val="00FA3C25"/>
    <w:rsid w:val="00FA59C9"/>
    <w:rsid w:val="00FB08B8"/>
    <w:rsid w:val="00FB54FA"/>
    <w:rsid w:val="00FB6DB1"/>
    <w:rsid w:val="00FC76CD"/>
    <w:rsid w:val="00FD4BEE"/>
    <w:rsid w:val="00FD6BF6"/>
    <w:rsid w:val="00FE1D67"/>
    <w:rsid w:val="00FE24CB"/>
    <w:rsid w:val="00FE55C3"/>
    <w:rsid w:val="00FE794E"/>
    <w:rsid w:val="00FF22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7E29D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97A6E"/>
    <w:rPr>
      <w:rFonts w:ascii="Cambria" w:eastAsia="MS Mincho"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716F"/>
    <w:pPr>
      <w:tabs>
        <w:tab w:val="center" w:pos="4320"/>
        <w:tab w:val="right" w:pos="8640"/>
      </w:tabs>
    </w:pPr>
  </w:style>
  <w:style w:type="character" w:customStyle="1" w:styleId="HeaderChar">
    <w:name w:val="Header Char"/>
    <w:basedOn w:val="DefaultParagraphFont"/>
    <w:link w:val="Header"/>
    <w:uiPriority w:val="99"/>
    <w:rsid w:val="00DC716F"/>
  </w:style>
  <w:style w:type="paragraph" w:styleId="Footer">
    <w:name w:val="footer"/>
    <w:basedOn w:val="Normal"/>
    <w:link w:val="FooterChar"/>
    <w:uiPriority w:val="99"/>
    <w:unhideWhenUsed/>
    <w:rsid w:val="00DC716F"/>
    <w:pPr>
      <w:tabs>
        <w:tab w:val="center" w:pos="4320"/>
        <w:tab w:val="right" w:pos="8640"/>
      </w:tabs>
    </w:pPr>
  </w:style>
  <w:style w:type="character" w:customStyle="1" w:styleId="FooterChar">
    <w:name w:val="Footer Char"/>
    <w:basedOn w:val="DefaultParagraphFont"/>
    <w:link w:val="Footer"/>
    <w:uiPriority w:val="99"/>
    <w:rsid w:val="00DC716F"/>
  </w:style>
  <w:style w:type="paragraph" w:styleId="BalloonText">
    <w:name w:val="Balloon Text"/>
    <w:basedOn w:val="Normal"/>
    <w:link w:val="BalloonTextChar"/>
    <w:uiPriority w:val="99"/>
    <w:semiHidden/>
    <w:unhideWhenUsed/>
    <w:rsid w:val="00DC716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C716F"/>
    <w:rPr>
      <w:rFonts w:ascii="Lucida Grande" w:hAnsi="Lucida Grande" w:cs="Lucida Grande"/>
      <w:sz w:val="18"/>
      <w:szCs w:val="18"/>
    </w:rPr>
  </w:style>
  <w:style w:type="character" w:styleId="PageNumber">
    <w:name w:val="page number"/>
    <w:basedOn w:val="DefaultParagraphFont"/>
    <w:uiPriority w:val="99"/>
    <w:semiHidden/>
    <w:unhideWhenUsed/>
    <w:rsid w:val="00DC716F"/>
  </w:style>
  <w:style w:type="paragraph" w:styleId="ListParagraph">
    <w:name w:val="List Paragraph"/>
    <w:basedOn w:val="Normal"/>
    <w:uiPriority w:val="34"/>
    <w:qFormat/>
    <w:rsid w:val="00F97A6E"/>
    <w:pPr>
      <w:spacing w:after="200" w:line="276" w:lineRule="auto"/>
      <w:ind w:left="720"/>
      <w:contextualSpacing/>
    </w:pPr>
    <w:rPr>
      <w:rFonts w:ascii="Calibri" w:eastAsia="SimSun" w:hAnsi="Calibri"/>
      <w:sz w:val="22"/>
      <w:szCs w:val="22"/>
      <w:lang w:val="en-GB" w:eastAsia="zh-CN"/>
    </w:rPr>
  </w:style>
  <w:style w:type="paragraph" w:styleId="NormalWeb">
    <w:name w:val="Normal (Web)"/>
    <w:basedOn w:val="Normal"/>
    <w:uiPriority w:val="99"/>
    <w:unhideWhenUsed/>
    <w:rsid w:val="00F97A6E"/>
    <w:pPr>
      <w:spacing w:before="100" w:beforeAutospacing="1" w:after="100" w:afterAutospacing="1"/>
    </w:pPr>
    <w:rPr>
      <w:rFonts w:ascii="Times New Roman" w:eastAsia="Times New Roman" w:hAnsi="Times New Roman"/>
      <w:lang w:val="en-GB" w:eastAsia="zh-CN"/>
    </w:rPr>
  </w:style>
  <w:style w:type="table" w:styleId="TableGrid">
    <w:name w:val="Table Grid"/>
    <w:basedOn w:val="TableNormal"/>
    <w:uiPriority w:val="59"/>
    <w:rsid w:val="00F97A6E"/>
    <w:rPr>
      <w:rFonts w:ascii="Cambria" w:eastAsia="MS Mincho" w:hAnsi="Cambria"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3C58"/>
    <w:rPr>
      <w:color w:val="0000FF" w:themeColor="hyperlink"/>
      <w:u w:val="single"/>
    </w:rPr>
  </w:style>
  <w:style w:type="character" w:styleId="UnresolvedMention">
    <w:name w:val="Unresolved Mention"/>
    <w:basedOn w:val="DefaultParagraphFont"/>
    <w:uiPriority w:val="99"/>
    <w:rsid w:val="00F01181"/>
    <w:rPr>
      <w:color w:val="605E5C"/>
      <w:shd w:val="clear" w:color="auto" w:fill="E1DFDD"/>
    </w:rPr>
  </w:style>
  <w:style w:type="character" w:customStyle="1" w:styleId="apple-converted-space">
    <w:name w:val="apple-converted-space"/>
    <w:basedOn w:val="DefaultParagraphFont"/>
    <w:rsid w:val="00F91062"/>
  </w:style>
  <w:style w:type="paragraph" w:customStyle="1" w:styleId="m7880508664866536165msolistparagraph">
    <w:name w:val="m_7880508664866536165msolistparagraph"/>
    <w:basedOn w:val="Normal"/>
    <w:rsid w:val="009A029E"/>
    <w:pPr>
      <w:spacing w:before="100" w:beforeAutospacing="1" w:after="100" w:afterAutospacing="1"/>
    </w:pPr>
    <w:rPr>
      <w:rFonts w:ascii="Times New Roman" w:eastAsia="Times New Roman" w:hAnsi="Times New Roman"/>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6292">
      <w:bodyDiv w:val="1"/>
      <w:marLeft w:val="0"/>
      <w:marRight w:val="0"/>
      <w:marTop w:val="0"/>
      <w:marBottom w:val="0"/>
      <w:divBdr>
        <w:top w:val="none" w:sz="0" w:space="0" w:color="auto"/>
        <w:left w:val="none" w:sz="0" w:space="0" w:color="auto"/>
        <w:bottom w:val="none" w:sz="0" w:space="0" w:color="auto"/>
        <w:right w:val="none" w:sz="0" w:space="0" w:color="auto"/>
      </w:divBdr>
    </w:div>
    <w:div w:id="14499190">
      <w:bodyDiv w:val="1"/>
      <w:marLeft w:val="0"/>
      <w:marRight w:val="0"/>
      <w:marTop w:val="0"/>
      <w:marBottom w:val="0"/>
      <w:divBdr>
        <w:top w:val="none" w:sz="0" w:space="0" w:color="auto"/>
        <w:left w:val="none" w:sz="0" w:space="0" w:color="auto"/>
        <w:bottom w:val="none" w:sz="0" w:space="0" w:color="auto"/>
        <w:right w:val="none" w:sz="0" w:space="0" w:color="auto"/>
      </w:divBdr>
    </w:div>
    <w:div w:id="17319603">
      <w:bodyDiv w:val="1"/>
      <w:marLeft w:val="0"/>
      <w:marRight w:val="0"/>
      <w:marTop w:val="0"/>
      <w:marBottom w:val="0"/>
      <w:divBdr>
        <w:top w:val="none" w:sz="0" w:space="0" w:color="auto"/>
        <w:left w:val="none" w:sz="0" w:space="0" w:color="auto"/>
        <w:bottom w:val="none" w:sz="0" w:space="0" w:color="auto"/>
        <w:right w:val="none" w:sz="0" w:space="0" w:color="auto"/>
      </w:divBdr>
    </w:div>
    <w:div w:id="45029141">
      <w:bodyDiv w:val="1"/>
      <w:marLeft w:val="0"/>
      <w:marRight w:val="0"/>
      <w:marTop w:val="0"/>
      <w:marBottom w:val="0"/>
      <w:divBdr>
        <w:top w:val="none" w:sz="0" w:space="0" w:color="auto"/>
        <w:left w:val="none" w:sz="0" w:space="0" w:color="auto"/>
        <w:bottom w:val="none" w:sz="0" w:space="0" w:color="auto"/>
        <w:right w:val="none" w:sz="0" w:space="0" w:color="auto"/>
      </w:divBdr>
    </w:div>
    <w:div w:id="56050045">
      <w:bodyDiv w:val="1"/>
      <w:marLeft w:val="0"/>
      <w:marRight w:val="0"/>
      <w:marTop w:val="0"/>
      <w:marBottom w:val="0"/>
      <w:divBdr>
        <w:top w:val="none" w:sz="0" w:space="0" w:color="auto"/>
        <w:left w:val="none" w:sz="0" w:space="0" w:color="auto"/>
        <w:bottom w:val="none" w:sz="0" w:space="0" w:color="auto"/>
        <w:right w:val="none" w:sz="0" w:space="0" w:color="auto"/>
      </w:divBdr>
    </w:div>
    <w:div w:id="80151047">
      <w:bodyDiv w:val="1"/>
      <w:marLeft w:val="0"/>
      <w:marRight w:val="0"/>
      <w:marTop w:val="0"/>
      <w:marBottom w:val="0"/>
      <w:divBdr>
        <w:top w:val="none" w:sz="0" w:space="0" w:color="auto"/>
        <w:left w:val="none" w:sz="0" w:space="0" w:color="auto"/>
        <w:bottom w:val="none" w:sz="0" w:space="0" w:color="auto"/>
        <w:right w:val="none" w:sz="0" w:space="0" w:color="auto"/>
      </w:divBdr>
    </w:div>
    <w:div w:id="84227536">
      <w:bodyDiv w:val="1"/>
      <w:marLeft w:val="0"/>
      <w:marRight w:val="0"/>
      <w:marTop w:val="0"/>
      <w:marBottom w:val="0"/>
      <w:divBdr>
        <w:top w:val="none" w:sz="0" w:space="0" w:color="auto"/>
        <w:left w:val="none" w:sz="0" w:space="0" w:color="auto"/>
        <w:bottom w:val="none" w:sz="0" w:space="0" w:color="auto"/>
        <w:right w:val="none" w:sz="0" w:space="0" w:color="auto"/>
      </w:divBdr>
    </w:div>
    <w:div w:id="121533724">
      <w:bodyDiv w:val="1"/>
      <w:marLeft w:val="0"/>
      <w:marRight w:val="0"/>
      <w:marTop w:val="0"/>
      <w:marBottom w:val="0"/>
      <w:divBdr>
        <w:top w:val="none" w:sz="0" w:space="0" w:color="auto"/>
        <w:left w:val="none" w:sz="0" w:space="0" w:color="auto"/>
        <w:bottom w:val="none" w:sz="0" w:space="0" w:color="auto"/>
        <w:right w:val="none" w:sz="0" w:space="0" w:color="auto"/>
      </w:divBdr>
    </w:div>
    <w:div w:id="122968164">
      <w:bodyDiv w:val="1"/>
      <w:marLeft w:val="0"/>
      <w:marRight w:val="0"/>
      <w:marTop w:val="0"/>
      <w:marBottom w:val="0"/>
      <w:divBdr>
        <w:top w:val="none" w:sz="0" w:space="0" w:color="auto"/>
        <w:left w:val="none" w:sz="0" w:space="0" w:color="auto"/>
        <w:bottom w:val="none" w:sz="0" w:space="0" w:color="auto"/>
        <w:right w:val="none" w:sz="0" w:space="0" w:color="auto"/>
      </w:divBdr>
      <w:divsChild>
        <w:div w:id="988435537">
          <w:marLeft w:val="0"/>
          <w:marRight w:val="0"/>
          <w:marTop w:val="0"/>
          <w:marBottom w:val="0"/>
          <w:divBdr>
            <w:top w:val="none" w:sz="0" w:space="0" w:color="auto"/>
            <w:left w:val="none" w:sz="0" w:space="0" w:color="auto"/>
            <w:bottom w:val="none" w:sz="0" w:space="0" w:color="auto"/>
            <w:right w:val="none" w:sz="0" w:space="0" w:color="auto"/>
          </w:divBdr>
        </w:div>
        <w:div w:id="1394741198">
          <w:marLeft w:val="0"/>
          <w:marRight w:val="0"/>
          <w:marTop w:val="0"/>
          <w:marBottom w:val="0"/>
          <w:divBdr>
            <w:top w:val="none" w:sz="0" w:space="0" w:color="auto"/>
            <w:left w:val="none" w:sz="0" w:space="0" w:color="auto"/>
            <w:bottom w:val="none" w:sz="0" w:space="0" w:color="auto"/>
            <w:right w:val="none" w:sz="0" w:space="0" w:color="auto"/>
          </w:divBdr>
        </w:div>
        <w:div w:id="1467165488">
          <w:marLeft w:val="0"/>
          <w:marRight w:val="0"/>
          <w:marTop w:val="0"/>
          <w:marBottom w:val="0"/>
          <w:divBdr>
            <w:top w:val="none" w:sz="0" w:space="0" w:color="auto"/>
            <w:left w:val="none" w:sz="0" w:space="0" w:color="auto"/>
            <w:bottom w:val="none" w:sz="0" w:space="0" w:color="auto"/>
            <w:right w:val="none" w:sz="0" w:space="0" w:color="auto"/>
          </w:divBdr>
        </w:div>
        <w:div w:id="1751536115">
          <w:marLeft w:val="0"/>
          <w:marRight w:val="0"/>
          <w:marTop w:val="0"/>
          <w:marBottom w:val="0"/>
          <w:divBdr>
            <w:top w:val="none" w:sz="0" w:space="0" w:color="auto"/>
            <w:left w:val="none" w:sz="0" w:space="0" w:color="auto"/>
            <w:bottom w:val="none" w:sz="0" w:space="0" w:color="auto"/>
            <w:right w:val="none" w:sz="0" w:space="0" w:color="auto"/>
          </w:divBdr>
        </w:div>
      </w:divsChild>
    </w:div>
    <w:div w:id="125897488">
      <w:bodyDiv w:val="1"/>
      <w:marLeft w:val="0"/>
      <w:marRight w:val="0"/>
      <w:marTop w:val="0"/>
      <w:marBottom w:val="0"/>
      <w:divBdr>
        <w:top w:val="none" w:sz="0" w:space="0" w:color="auto"/>
        <w:left w:val="none" w:sz="0" w:space="0" w:color="auto"/>
        <w:bottom w:val="none" w:sz="0" w:space="0" w:color="auto"/>
        <w:right w:val="none" w:sz="0" w:space="0" w:color="auto"/>
      </w:divBdr>
    </w:div>
    <w:div w:id="142621404">
      <w:bodyDiv w:val="1"/>
      <w:marLeft w:val="0"/>
      <w:marRight w:val="0"/>
      <w:marTop w:val="0"/>
      <w:marBottom w:val="0"/>
      <w:divBdr>
        <w:top w:val="none" w:sz="0" w:space="0" w:color="auto"/>
        <w:left w:val="none" w:sz="0" w:space="0" w:color="auto"/>
        <w:bottom w:val="none" w:sz="0" w:space="0" w:color="auto"/>
        <w:right w:val="none" w:sz="0" w:space="0" w:color="auto"/>
      </w:divBdr>
    </w:div>
    <w:div w:id="147476743">
      <w:bodyDiv w:val="1"/>
      <w:marLeft w:val="0"/>
      <w:marRight w:val="0"/>
      <w:marTop w:val="0"/>
      <w:marBottom w:val="0"/>
      <w:divBdr>
        <w:top w:val="none" w:sz="0" w:space="0" w:color="auto"/>
        <w:left w:val="none" w:sz="0" w:space="0" w:color="auto"/>
        <w:bottom w:val="none" w:sz="0" w:space="0" w:color="auto"/>
        <w:right w:val="none" w:sz="0" w:space="0" w:color="auto"/>
      </w:divBdr>
    </w:div>
    <w:div w:id="177424443">
      <w:bodyDiv w:val="1"/>
      <w:marLeft w:val="0"/>
      <w:marRight w:val="0"/>
      <w:marTop w:val="0"/>
      <w:marBottom w:val="0"/>
      <w:divBdr>
        <w:top w:val="none" w:sz="0" w:space="0" w:color="auto"/>
        <w:left w:val="none" w:sz="0" w:space="0" w:color="auto"/>
        <w:bottom w:val="none" w:sz="0" w:space="0" w:color="auto"/>
        <w:right w:val="none" w:sz="0" w:space="0" w:color="auto"/>
      </w:divBdr>
    </w:div>
    <w:div w:id="181436018">
      <w:bodyDiv w:val="1"/>
      <w:marLeft w:val="0"/>
      <w:marRight w:val="0"/>
      <w:marTop w:val="0"/>
      <w:marBottom w:val="0"/>
      <w:divBdr>
        <w:top w:val="none" w:sz="0" w:space="0" w:color="auto"/>
        <w:left w:val="none" w:sz="0" w:space="0" w:color="auto"/>
        <w:bottom w:val="none" w:sz="0" w:space="0" w:color="auto"/>
        <w:right w:val="none" w:sz="0" w:space="0" w:color="auto"/>
      </w:divBdr>
    </w:div>
    <w:div w:id="183905780">
      <w:bodyDiv w:val="1"/>
      <w:marLeft w:val="0"/>
      <w:marRight w:val="0"/>
      <w:marTop w:val="0"/>
      <w:marBottom w:val="0"/>
      <w:divBdr>
        <w:top w:val="none" w:sz="0" w:space="0" w:color="auto"/>
        <w:left w:val="none" w:sz="0" w:space="0" w:color="auto"/>
        <w:bottom w:val="none" w:sz="0" w:space="0" w:color="auto"/>
        <w:right w:val="none" w:sz="0" w:space="0" w:color="auto"/>
      </w:divBdr>
      <w:divsChild>
        <w:div w:id="254438796">
          <w:marLeft w:val="0"/>
          <w:marRight w:val="0"/>
          <w:marTop w:val="0"/>
          <w:marBottom w:val="0"/>
          <w:divBdr>
            <w:top w:val="none" w:sz="0" w:space="0" w:color="auto"/>
            <w:left w:val="none" w:sz="0" w:space="0" w:color="auto"/>
            <w:bottom w:val="none" w:sz="0" w:space="0" w:color="auto"/>
            <w:right w:val="none" w:sz="0" w:space="0" w:color="auto"/>
          </w:divBdr>
        </w:div>
        <w:div w:id="1295673371">
          <w:marLeft w:val="0"/>
          <w:marRight w:val="0"/>
          <w:marTop w:val="0"/>
          <w:marBottom w:val="0"/>
          <w:divBdr>
            <w:top w:val="none" w:sz="0" w:space="0" w:color="auto"/>
            <w:left w:val="none" w:sz="0" w:space="0" w:color="auto"/>
            <w:bottom w:val="none" w:sz="0" w:space="0" w:color="auto"/>
            <w:right w:val="none" w:sz="0" w:space="0" w:color="auto"/>
          </w:divBdr>
        </w:div>
        <w:div w:id="51470917">
          <w:marLeft w:val="0"/>
          <w:marRight w:val="0"/>
          <w:marTop w:val="0"/>
          <w:marBottom w:val="0"/>
          <w:divBdr>
            <w:top w:val="none" w:sz="0" w:space="0" w:color="auto"/>
            <w:left w:val="none" w:sz="0" w:space="0" w:color="auto"/>
            <w:bottom w:val="none" w:sz="0" w:space="0" w:color="auto"/>
            <w:right w:val="none" w:sz="0" w:space="0" w:color="auto"/>
          </w:divBdr>
        </w:div>
        <w:div w:id="391538353">
          <w:marLeft w:val="0"/>
          <w:marRight w:val="0"/>
          <w:marTop w:val="0"/>
          <w:marBottom w:val="0"/>
          <w:divBdr>
            <w:top w:val="none" w:sz="0" w:space="0" w:color="auto"/>
            <w:left w:val="none" w:sz="0" w:space="0" w:color="auto"/>
            <w:bottom w:val="none" w:sz="0" w:space="0" w:color="auto"/>
            <w:right w:val="none" w:sz="0" w:space="0" w:color="auto"/>
          </w:divBdr>
        </w:div>
        <w:div w:id="1223247757">
          <w:marLeft w:val="0"/>
          <w:marRight w:val="0"/>
          <w:marTop w:val="0"/>
          <w:marBottom w:val="0"/>
          <w:divBdr>
            <w:top w:val="none" w:sz="0" w:space="0" w:color="auto"/>
            <w:left w:val="none" w:sz="0" w:space="0" w:color="auto"/>
            <w:bottom w:val="none" w:sz="0" w:space="0" w:color="auto"/>
            <w:right w:val="none" w:sz="0" w:space="0" w:color="auto"/>
          </w:divBdr>
        </w:div>
        <w:div w:id="2116441943">
          <w:marLeft w:val="0"/>
          <w:marRight w:val="0"/>
          <w:marTop w:val="0"/>
          <w:marBottom w:val="0"/>
          <w:divBdr>
            <w:top w:val="none" w:sz="0" w:space="0" w:color="auto"/>
            <w:left w:val="none" w:sz="0" w:space="0" w:color="auto"/>
            <w:bottom w:val="none" w:sz="0" w:space="0" w:color="auto"/>
            <w:right w:val="none" w:sz="0" w:space="0" w:color="auto"/>
          </w:divBdr>
        </w:div>
        <w:div w:id="879244598">
          <w:marLeft w:val="0"/>
          <w:marRight w:val="0"/>
          <w:marTop w:val="0"/>
          <w:marBottom w:val="0"/>
          <w:divBdr>
            <w:top w:val="none" w:sz="0" w:space="0" w:color="auto"/>
            <w:left w:val="none" w:sz="0" w:space="0" w:color="auto"/>
            <w:bottom w:val="none" w:sz="0" w:space="0" w:color="auto"/>
            <w:right w:val="none" w:sz="0" w:space="0" w:color="auto"/>
          </w:divBdr>
        </w:div>
        <w:div w:id="1955092242">
          <w:marLeft w:val="0"/>
          <w:marRight w:val="0"/>
          <w:marTop w:val="0"/>
          <w:marBottom w:val="0"/>
          <w:divBdr>
            <w:top w:val="none" w:sz="0" w:space="0" w:color="auto"/>
            <w:left w:val="none" w:sz="0" w:space="0" w:color="auto"/>
            <w:bottom w:val="none" w:sz="0" w:space="0" w:color="auto"/>
            <w:right w:val="none" w:sz="0" w:space="0" w:color="auto"/>
          </w:divBdr>
        </w:div>
        <w:div w:id="2051219393">
          <w:marLeft w:val="0"/>
          <w:marRight w:val="0"/>
          <w:marTop w:val="0"/>
          <w:marBottom w:val="0"/>
          <w:divBdr>
            <w:top w:val="none" w:sz="0" w:space="0" w:color="auto"/>
            <w:left w:val="none" w:sz="0" w:space="0" w:color="auto"/>
            <w:bottom w:val="none" w:sz="0" w:space="0" w:color="auto"/>
            <w:right w:val="none" w:sz="0" w:space="0" w:color="auto"/>
          </w:divBdr>
        </w:div>
        <w:div w:id="1176073885">
          <w:marLeft w:val="0"/>
          <w:marRight w:val="0"/>
          <w:marTop w:val="0"/>
          <w:marBottom w:val="0"/>
          <w:divBdr>
            <w:top w:val="none" w:sz="0" w:space="0" w:color="auto"/>
            <w:left w:val="none" w:sz="0" w:space="0" w:color="auto"/>
            <w:bottom w:val="none" w:sz="0" w:space="0" w:color="auto"/>
            <w:right w:val="none" w:sz="0" w:space="0" w:color="auto"/>
          </w:divBdr>
        </w:div>
        <w:div w:id="183440108">
          <w:marLeft w:val="0"/>
          <w:marRight w:val="0"/>
          <w:marTop w:val="0"/>
          <w:marBottom w:val="0"/>
          <w:divBdr>
            <w:top w:val="none" w:sz="0" w:space="0" w:color="auto"/>
            <w:left w:val="none" w:sz="0" w:space="0" w:color="auto"/>
            <w:bottom w:val="none" w:sz="0" w:space="0" w:color="auto"/>
            <w:right w:val="none" w:sz="0" w:space="0" w:color="auto"/>
          </w:divBdr>
        </w:div>
        <w:div w:id="77024878">
          <w:marLeft w:val="0"/>
          <w:marRight w:val="0"/>
          <w:marTop w:val="0"/>
          <w:marBottom w:val="0"/>
          <w:divBdr>
            <w:top w:val="none" w:sz="0" w:space="0" w:color="auto"/>
            <w:left w:val="none" w:sz="0" w:space="0" w:color="auto"/>
            <w:bottom w:val="none" w:sz="0" w:space="0" w:color="auto"/>
            <w:right w:val="none" w:sz="0" w:space="0" w:color="auto"/>
          </w:divBdr>
        </w:div>
        <w:div w:id="1638875000">
          <w:marLeft w:val="0"/>
          <w:marRight w:val="0"/>
          <w:marTop w:val="0"/>
          <w:marBottom w:val="0"/>
          <w:divBdr>
            <w:top w:val="none" w:sz="0" w:space="0" w:color="auto"/>
            <w:left w:val="none" w:sz="0" w:space="0" w:color="auto"/>
            <w:bottom w:val="none" w:sz="0" w:space="0" w:color="auto"/>
            <w:right w:val="none" w:sz="0" w:space="0" w:color="auto"/>
          </w:divBdr>
        </w:div>
        <w:div w:id="1758817941">
          <w:marLeft w:val="0"/>
          <w:marRight w:val="0"/>
          <w:marTop w:val="0"/>
          <w:marBottom w:val="0"/>
          <w:divBdr>
            <w:top w:val="none" w:sz="0" w:space="0" w:color="auto"/>
            <w:left w:val="none" w:sz="0" w:space="0" w:color="auto"/>
            <w:bottom w:val="none" w:sz="0" w:space="0" w:color="auto"/>
            <w:right w:val="none" w:sz="0" w:space="0" w:color="auto"/>
          </w:divBdr>
        </w:div>
        <w:div w:id="1842350121">
          <w:marLeft w:val="0"/>
          <w:marRight w:val="0"/>
          <w:marTop w:val="0"/>
          <w:marBottom w:val="0"/>
          <w:divBdr>
            <w:top w:val="none" w:sz="0" w:space="0" w:color="auto"/>
            <w:left w:val="none" w:sz="0" w:space="0" w:color="auto"/>
            <w:bottom w:val="none" w:sz="0" w:space="0" w:color="auto"/>
            <w:right w:val="none" w:sz="0" w:space="0" w:color="auto"/>
          </w:divBdr>
        </w:div>
        <w:div w:id="325595880">
          <w:marLeft w:val="0"/>
          <w:marRight w:val="0"/>
          <w:marTop w:val="0"/>
          <w:marBottom w:val="0"/>
          <w:divBdr>
            <w:top w:val="none" w:sz="0" w:space="0" w:color="auto"/>
            <w:left w:val="none" w:sz="0" w:space="0" w:color="auto"/>
            <w:bottom w:val="none" w:sz="0" w:space="0" w:color="auto"/>
            <w:right w:val="none" w:sz="0" w:space="0" w:color="auto"/>
          </w:divBdr>
        </w:div>
        <w:div w:id="271207340">
          <w:marLeft w:val="0"/>
          <w:marRight w:val="0"/>
          <w:marTop w:val="0"/>
          <w:marBottom w:val="0"/>
          <w:divBdr>
            <w:top w:val="none" w:sz="0" w:space="0" w:color="auto"/>
            <w:left w:val="none" w:sz="0" w:space="0" w:color="auto"/>
            <w:bottom w:val="none" w:sz="0" w:space="0" w:color="auto"/>
            <w:right w:val="none" w:sz="0" w:space="0" w:color="auto"/>
          </w:divBdr>
        </w:div>
        <w:div w:id="633293197">
          <w:marLeft w:val="0"/>
          <w:marRight w:val="0"/>
          <w:marTop w:val="0"/>
          <w:marBottom w:val="0"/>
          <w:divBdr>
            <w:top w:val="none" w:sz="0" w:space="0" w:color="auto"/>
            <w:left w:val="none" w:sz="0" w:space="0" w:color="auto"/>
            <w:bottom w:val="none" w:sz="0" w:space="0" w:color="auto"/>
            <w:right w:val="none" w:sz="0" w:space="0" w:color="auto"/>
          </w:divBdr>
        </w:div>
        <w:div w:id="953709767">
          <w:marLeft w:val="0"/>
          <w:marRight w:val="0"/>
          <w:marTop w:val="0"/>
          <w:marBottom w:val="0"/>
          <w:divBdr>
            <w:top w:val="none" w:sz="0" w:space="0" w:color="auto"/>
            <w:left w:val="none" w:sz="0" w:space="0" w:color="auto"/>
            <w:bottom w:val="none" w:sz="0" w:space="0" w:color="auto"/>
            <w:right w:val="none" w:sz="0" w:space="0" w:color="auto"/>
          </w:divBdr>
        </w:div>
        <w:div w:id="596325225">
          <w:marLeft w:val="0"/>
          <w:marRight w:val="0"/>
          <w:marTop w:val="0"/>
          <w:marBottom w:val="0"/>
          <w:divBdr>
            <w:top w:val="none" w:sz="0" w:space="0" w:color="auto"/>
            <w:left w:val="none" w:sz="0" w:space="0" w:color="auto"/>
            <w:bottom w:val="none" w:sz="0" w:space="0" w:color="auto"/>
            <w:right w:val="none" w:sz="0" w:space="0" w:color="auto"/>
          </w:divBdr>
        </w:div>
        <w:div w:id="1658924539">
          <w:marLeft w:val="0"/>
          <w:marRight w:val="0"/>
          <w:marTop w:val="0"/>
          <w:marBottom w:val="0"/>
          <w:divBdr>
            <w:top w:val="none" w:sz="0" w:space="0" w:color="auto"/>
            <w:left w:val="none" w:sz="0" w:space="0" w:color="auto"/>
            <w:bottom w:val="none" w:sz="0" w:space="0" w:color="auto"/>
            <w:right w:val="none" w:sz="0" w:space="0" w:color="auto"/>
          </w:divBdr>
        </w:div>
      </w:divsChild>
    </w:div>
    <w:div w:id="206190157">
      <w:bodyDiv w:val="1"/>
      <w:marLeft w:val="0"/>
      <w:marRight w:val="0"/>
      <w:marTop w:val="0"/>
      <w:marBottom w:val="0"/>
      <w:divBdr>
        <w:top w:val="none" w:sz="0" w:space="0" w:color="auto"/>
        <w:left w:val="none" w:sz="0" w:space="0" w:color="auto"/>
        <w:bottom w:val="none" w:sz="0" w:space="0" w:color="auto"/>
        <w:right w:val="none" w:sz="0" w:space="0" w:color="auto"/>
      </w:divBdr>
    </w:div>
    <w:div w:id="208736265">
      <w:bodyDiv w:val="1"/>
      <w:marLeft w:val="0"/>
      <w:marRight w:val="0"/>
      <w:marTop w:val="0"/>
      <w:marBottom w:val="0"/>
      <w:divBdr>
        <w:top w:val="none" w:sz="0" w:space="0" w:color="auto"/>
        <w:left w:val="none" w:sz="0" w:space="0" w:color="auto"/>
        <w:bottom w:val="none" w:sz="0" w:space="0" w:color="auto"/>
        <w:right w:val="none" w:sz="0" w:space="0" w:color="auto"/>
      </w:divBdr>
    </w:div>
    <w:div w:id="219748221">
      <w:bodyDiv w:val="1"/>
      <w:marLeft w:val="0"/>
      <w:marRight w:val="0"/>
      <w:marTop w:val="0"/>
      <w:marBottom w:val="0"/>
      <w:divBdr>
        <w:top w:val="none" w:sz="0" w:space="0" w:color="auto"/>
        <w:left w:val="none" w:sz="0" w:space="0" w:color="auto"/>
        <w:bottom w:val="none" w:sz="0" w:space="0" w:color="auto"/>
        <w:right w:val="none" w:sz="0" w:space="0" w:color="auto"/>
      </w:divBdr>
    </w:div>
    <w:div w:id="244069632">
      <w:bodyDiv w:val="1"/>
      <w:marLeft w:val="0"/>
      <w:marRight w:val="0"/>
      <w:marTop w:val="0"/>
      <w:marBottom w:val="0"/>
      <w:divBdr>
        <w:top w:val="none" w:sz="0" w:space="0" w:color="auto"/>
        <w:left w:val="none" w:sz="0" w:space="0" w:color="auto"/>
        <w:bottom w:val="none" w:sz="0" w:space="0" w:color="auto"/>
        <w:right w:val="none" w:sz="0" w:space="0" w:color="auto"/>
      </w:divBdr>
    </w:div>
    <w:div w:id="260332313">
      <w:bodyDiv w:val="1"/>
      <w:marLeft w:val="0"/>
      <w:marRight w:val="0"/>
      <w:marTop w:val="0"/>
      <w:marBottom w:val="0"/>
      <w:divBdr>
        <w:top w:val="none" w:sz="0" w:space="0" w:color="auto"/>
        <w:left w:val="none" w:sz="0" w:space="0" w:color="auto"/>
        <w:bottom w:val="none" w:sz="0" w:space="0" w:color="auto"/>
        <w:right w:val="none" w:sz="0" w:space="0" w:color="auto"/>
      </w:divBdr>
      <w:divsChild>
        <w:div w:id="1497647332">
          <w:marLeft w:val="0"/>
          <w:marRight w:val="0"/>
          <w:marTop w:val="0"/>
          <w:marBottom w:val="0"/>
          <w:divBdr>
            <w:top w:val="none" w:sz="0" w:space="0" w:color="auto"/>
            <w:left w:val="none" w:sz="0" w:space="0" w:color="auto"/>
            <w:bottom w:val="none" w:sz="0" w:space="0" w:color="auto"/>
            <w:right w:val="none" w:sz="0" w:space="0" w:color="auto"/>
          </w:divBdr>
          <w:divsChild>
            <w:div w:id="1050111596">
              <w:marLeft w:val="0"/>
              <w:marRight w:val="0"/>
              <w:marTop w:val="0"/>
              <w:marBottom w:val="0"/>
              <w:divBdr>
                <w:top w:val="none" w:sz="0" w:space="0" w:color="auto"/>
                <w:left w:val="none" w:sz="0" w:space="0" w:color="auto"/>
                <w:bottom w:val="none" w:sz="0" w:space="0" w:color="auto"/>
                <w:right w:val="none" w:sz="0" w:space="0" w:color="auto"/>
              </w:divBdr>
              <w:divsChild>
                <w:div w:id="749621525">
                  <w:marLeft w:val="120"/>
                  <w:marRight w:val="0"/>
                  <w:marTop w:val="0"/>
                  <w:marBottom w:val="0"/>
                  <w:divBdr>
                    <w:top w:val="none" w:sz="0" w:space="0" w:color="auto"/>
                    <w:left w:val="none" w:sz="0" w:space="0" w:color="auto"/>
                    <w:bottom w:val="none" w:sz="0" w:space="0" w:color="auto"/>
                    <w:right w:val="none" w:sz="0" w:space="0" w:color="auto"/>
                  </w:divBdr>
                  <w:divsChild>
                    <w:div w:id="1192525033">
                      <w:marLeft w:val="0"/>
                      <w:marRight w:val="0"/>
                      <w:marTop w:val="0"/>
                      <w:marBottom w:val="0"/>
                      <w:divBdr>
                        <w:top w:val="none" w:sz="0" w:space="0" w:color="auto"/>
                        <w:left w:val="none" w:sz="0" w:space="0" w:color="auto"/>
                        <w:bottom w:val="none" w:sz="0" w:space="0" w:color="auto"/>
                        <w:right w:val="none" w:sz="0" w:space="0" w:color="auto"/>
                      </w:divBdr>
                      <w:divsChild>
                        <w:div w:id="1586649116">
                          <w:marLeft w:val="0"/>
                          <w:marRight w:val="0"/>
                          <w:marTop w:val="0"/>
                          <w:marBottom w:val="0"/>
                          <w:divBdr>
                            <w:top w:val="none" w:sz="0" w:space="0" w:color="auto"/>
                            <w:left w:val="none" w:sz="0" w:space="0" w:color="auto"/>
                            <w:bottom w:val="none" w:sz="0" w:space="0" w:color="auto"/>
                            <w:right w:val="none" w:sz="0" w:space="0" w:color="auto"/>
                          </w:divBdr>
                          <w:divsChild>
                            <w:div w:id="1716076007">
                              <w:marLeft w:val="0"/>
                              <w:marRight w:val="0"/>
                              <w:marTop w:val="0"/>
                              <w:marBottom w:val="0"/>
                              <w:divBdr>
                                <w:top w:val="none" w:sz="0" w:space="0" w:color="auto"/>
                                <w:left w:val="none" w:sz="0" w:space="0" w:color="auto"/>
                                <w:bottom w:val="none" w:sz="0" w:space="0" w:color="auto"/>
                                <w:right w:val="none" w:sz="0" w:space="0" w:color="auto"/>
                              </w:divBdr>
                              <w:divsChild>
                                <w:div w:id="2656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392290">
          <w:marLeft w:val="0"/>
          <w:marRight w:val="0"/>
          <w:marTop w:val="0"/>
          <w:marBottom w:val="0"/>
          <w:divBdr>
            <w:top w:val="none" w:sz="0" w:space="0" w:color="auto"/>
            <w:left w:val="none" w:sz="0" w:space="0" w:color="auto"/>
            <w:bottom w:val="none" w:sz="0" w:space="0" w:color="auto"/>
            <w:right w:val="none" w:sz="0" w:space="0" w:color="auto"/>
          </w:divBdr>
          <w:divsChild>
            <w:div w:id="254481220">
              <w:marLeft w:val="0"/>
              <w:marRight w:val="0"/>
              <w:marTop w:val="0"/>
              <w:marBottom w:val="0"/>
              <w:divBdr>
                <w:top w:val="none" w:sz="0" w:space="0" w:color="auto"/>
                <w:left w:val="none" w:sz="0" w:space="0" w:color="auto"/>
                <w:bottom w:val="none" w:sz="0" w:space="0" w:color="auto"/>
                <w:right w:val="none" w:sz="0" w:space="0" w:color="auto"/>
              </w:divBdr>
              <w:divsChild>
                <w:div w:id="874998608">
                  <w:marLeft w:val="120"/>
                  <w:marRight w:val="0"/>
                  <w:marTop w:val="0"/>
                  <w:marBottom w:val="0"/>
                  <w:divBdr>
                    <w:top w:val="none" w:sz="0" w:space="0" w:color="auto"/>
                    <w:left w:val="none" w:sz="0" w:space="0" w:color="auto"/>
                    <w:bottom w:val="none" w:sz="0" w:space="0" w:color="auto"/>
                    <w:right w:val="none" w:sz="0" w:space="0" w:color="auto"/>
                  </w:divBdr>
                  <w:divsChild>
                    <w:div w:id="1321039585">
                      <w:marLeft w:val="0"/>
                      <w:marRight w:val="0"/>
                      <w:marTop w:val="0"/>
                      <w:marBottom w:val="0"/>
                      <w:divBdr>
                        <w:top w:val="none" w:sz="0" w:space="0" w:color="auto"/>
                        <w:left w:val="none" w:sz="0" w:space="0" w:color="auto"/>
                        <w:bottom w:val="none" w:sz="0" w:space="0" w:color="auto"/>
                        <w:right w:val="none" w:sz="0" w:space="0" w:color="auto"/>
                      </w:divBdr>
                      <w:divsChild>
                        <w:div w:id="1840726570">
                          <w:marLeft w:val="0"/>
                          <w:marRight w:val="0"/>
                          <w:marTop w:val="0"/>
                          <w:marBottom w:val="0"/>
                          <w:divBdr>
                            <w:top w:val="none" w:sz="0" w:space="0" w:color="auto"/>
                            <w:left w:val="none" w:sz="0" w:space="0" w:color="auto"/>
                            <w:bottom w:val="none" w:sz="0" w:space="0" w:color="auto"/>
                            <w:right w:val="none" w:sz="0" w:space="0" w:color="auto"/>
                          </w:divBdr>
                          <w:divsChild>
                            <w:div w:id="1324622566">
                              <w:marLeft w:val="0"/>
                              <w:marRight w:val="0"/>
                              <w:marTop w:val="0"/>
                              <w:marBottom w:val="0"/>
                              <w:divBdr>
                                <w:top w:val="none" w:sz="0" w:space="0" w:color="auto"/>
                                <w:left w:val="none" w:sz="0" w:space="0" w:color="auto"/>
                                <w:bottom w:val="none" w:sz="0" w:space="0" w:color="auto"/>
                                <w:right w:val="none" w:sz="0" w:space="0" w:color="auto"/>
                              </w:divBdr>
                              <w:divsChild>
                                <w:div w:id="16456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752787">
      <w:bodyDiv w:val="1"/>
      <w:marLeft w:val="0"/>
      <w:marRight w:val="0"/>
      <w:marTop w:val="0"/>
      <w:marBottom w:val="0"/>
      <w:divBdr>
        <w:top w:val="none" w:sz="0" w:space="0" w:color="auto"/>
        <w:left w:val="none" w:sz="0" w:space="0" w:color="auto"/>
        <w:bottom w:val="none" w:sz="0" w:space="0" w:color="auto"/>
        <w:right w:val="none" w:sz="0" w:space="0" w:color="auto"/>
      </w:divBdr>
    </w:div>
    <w:div w:id="362753238">
      <w:bodyDiv w:val="1"/>
      <w:marLeft w:val="0"/>
      <w:marRight w:val="0"/>
      <w:marTop w:val="0"/>
      <w:marBottom w:val="0"/>
      <w:divBdr>
        <w:top w:val="none" w:sz="0" w:space="0" w:color="auto"/>
        <w:left w:val="none" w:sz="0" w:space="0" w:color="auto"/>
        <w:bottom w:val="none" w:sz="0" w:space="0" w:color="auto"/>
        <w:right w:val="none" w:sz="0" w:space="0" w:color="auto"/>
      </w:divBdr>
    </w:div>
    <w:div w:id="369721168">
      <w:bodyDiv w:val="1"/>
      <w:marLeft w:val="0"/>
      <w:marRight w:val="0"/>
      <w:marTop w:val="0"/>
      <w:marBottom w:val="0"/>
      <w:divBdr>
        <w:top w:val="none" w:sz="0" w:space="0" w:color="auto"/>
        <w:left w:val="none" w:sz="0" w:space="0" w:color="auto"/>
        <w:bottom w:val="none" w:sz="0" w:space="0" w:color="auto"/>
        <w:right w:val="none" w:sz="0" w:space="0" w:color="auto"/>
      </w:divBdr>
    </w:div>
    <w:div w:id="375858920">
      <w:bodyDiv w:val="1"/>
      <w:marLeft w:val="0"/>
      <w:marRight w:val="0"/>
      <w:marTop w:val="0"/>
      <w:marBottom w:val="0"/>
      <w:divBdr>
        <w:top w:val="none" w:sz="0" w:space="0" w:color="auto"/>
        <w:left w:val="none" w:sz="0" w:space="0" w:color="auto"/>
        <w:bottom w:val="none" w:sz="0" w:space="0" w:color="auto"/>
        <w:right w:val="none" w:sz="0" w:space="0" w:color="auto"/>
      </w:divBdr>
    </w:div>
    <w:div w:id="381711678">
      <w:bodyDiv w:val="1"/>
      <w:marLeft w:val="0"/>
      <w:marRight w:val="0"/>
      <w:marTop w:val="0"/>
      <w:marBottom w:val="0"/>
      <w:divBdr>
        <w:top w:val="none" w:sz="0" w:space="0" w:color="auto"/>
        <w:left w:val="none" w:sz="0" w:space="0" w:color="auto"/>
        <w:bottom w:val="none" w:sz="0" w:space="0" w:color="auto"/>
        <w:right w:val="none" w:sz="0" w:space="0" w:color="auto"/>
      </w:divBdr>
    </w:div>
    <w:div w:id="382215354">
      <w:bodyDiv w:val="1"/>
      <w:marLeft w:val="0"/>
      <w:marRight w:val="0"/>
      <w:marTop w:val="0"/>
      <w:marBottom w:val="0"/>
      <w:divBdr>
        <w:top w:val="none" w:sz="0" w:space="0" w:color="auto"/>
        <w:left w:val="none" w:sz="0" w:space="0" w:color="auto"/>
        <w:bottom w:val="none" w:sz="0" w:space="0" w:color="auto"/>
        <w:right w:val="none" w:sz="0" w:space="0" w:color="auto"/>
      </w:divBdr>
    </w:div>
    <w:div w:id="391005529">
      <w:bodyDiv w:val="1"/>
      <w:marLeft w:val="0"/>
      <w:marRight w:val="0"/>
      <w:marTop w:val="0"/>
      <w:marBottom w:val="0"/>
      <w:divBdr>
        <w:top w:val="none" w:sz="0" w:space="0" w:color="auto"/>
        <w:left w:val="none" w:sz="0" w:space="0" w:color="auto"/>
        <w:bottom w:val="none" w:sz="0" w:space="0" w:color="auto"/>
        <w:right w:val="none" w:sz="0" w:space="0" w:color="auto"/>
      </w:divBdr>
    </w:div>
    <w:div w:id="393968172">
      <w:bodyDiv w:val="1"/>
      <w:marLeft w:val="0"/>
      <w:marRight w:val="0"/>
      <w:marTop w:val="0"/>
      <w:marBottom w:val="0"/>
      <w:divBdr>
        <w:top w:val="none" w:sz="0" w:space="0" w:color="auto"/>
        <w:left w:val="none" w:sz="0" w:space="0" w:color="auto"/>
        <w:bottom w:val="none" w:sz="0" w:space="0" w:color="auto"/>
        <w:right w:val="none" w:sz="0" w:space="0" w:color="auto"/>
      </w:divBdr>
    </w:div>
    <w:div w:id="452016962">
      <w:bodyDiv w:val="1"/>
      <w:marLeft w:val="0"/>
      <w:marRight w:val="0"/>
      <w:marTop w:val="0"/>
      <w:marBottom w:val="0"/>
      <w:divBdr>
        <w:top w:val="none" w:sz="0" w:space="0" w:color="auto"/>
        <w:left w:val="none" w:sz="0" w:space="0" w:color="auto"/>
        <w:bottom w:val="none" w:sz="0" w:space="0" w:color="auto"/>
        <w:right w:val="none" w:sz="0" w:space="0" w:color="auto"/>
      </w:divBdr>
    </w:div>
    <w:div w:id="453837278">
      <w:bodyDiv w:val="1"/>
      <w:marLeft w:val="0"/>
      <w:marRight w:val="0"/>
      <w:marTop w:val="0"/>
      <w:marBottom w:val="0"/>
      <w:divBdr>
        <w:top w:val="none" w:sz="0" w:space="0" w:color="auto"/>
        <w:left w:val="none" w:sz="0" w:space="0" w:color="auto"/>
        <w:bottom w:val="none" w:sz="0" w:space="0" w:color="auto"/>
        <w:right w:val="none" w:sz="0" w:space="0" w:color="auto"/>
      </w:divBdr>
    </w:div>
    <w:div w:id="455611103">
      <w:bodyDiv w:val="1"/>
      <w:marLeft w:val="0"/>
      <w:marRight w:val="0"/>
      <w:marTop w:val="0"/>
      <w:marBottom w:val="0"/>
      <w:divBdr>
        <w:top w:val="none" w:sz="0" w:space="0" w:color="auto"/>
        <w:left w:val="none" w:sz="0" w:space="0" w:color="auto"/>
        <w:bottom w:val="none" w:sz="0" w:space="0" w:color="auto"/>
        <w:right w:val="none" w:sz="0" w:space="0" w:color="auto"/>
      </w:divBdr>
    </w:div>
    <w:div w:id="458569735">
      <w:bodyDiv w:val="1"/>
      <w:marLeft w:val="0"/>
      <w:marRight w:val="0"/>
      <w:marTop w:val="0"/>
      <w:marBottom w:val="0"/>
      <w:divBdr>
        <w:top w:val="none" w:sz="0" w:space="0" w:color="auto"/>
        <w:left w:val="none" w:sz="0" w:space="0" w:color="auto"/>
        <w:bottom w:val="none" w:sz="0" w:space="0" w:color="auto"/>
        <w:right w:val="none" w:sz="0" w:space="0" w:color="auto"/>
      </w:divBdr>
    </w:div>
    <w:div w:id="483357049">
      <w:bodyDiv w:val="1"/>
      <w:marLeft w:val="0"/>
      <w:marRight w:val="0"/>
      <w:marTop w:val="0"/>
      <w:marBottom w:val="0"/>
      <w:divBdr>
        <w:top w:val="none" w:sz="0" w:space="0" w:color="auto"/>
        <w:left w:val="none" w:sz="0" w:space="0" w:color="auto"/>
        <w:bottom w:val="none" w:sz="0" w:space="0" w:color="auto"/>
        <w:right w:val="none" w:sz="0" w:space="0" w:color="auto"/>
      </w:divBdr>
    </w:div>
    <w:div w:id="517812939">
      <w:bodyDiv w:val="1"/>
      <w:marLeft w:val="0"/>
      <w:marRight w:val="0"/>
      <w:marTop w:val="0"/>
      <w:marBottom w:val="0"/>
      <w:divBdr>
        <w:top w:val="none" w:sz="0" w:space="0" w:color="auto"/>
        <w:left w:val="none" w:sz="0" w:space="0" w:color="auto"/>
        <w:bottom w:val="none" w:sz="0" w:space="0" w:color="auto"/>
        <w:right w:val="none" w:sz="0" w:space="0" w:color="auto"/>
      </w:divBdr>
    </w:div>
    <w:div w:id="539438097">
      <w:bodyDiv w:val="1"/>
      <w:marLeft w:val="0"/>
      <w:marRight w:val="0"/>
      <w:marTop w:val="0"/>
      <w:marBottom w:val="0"/>
      <w:divBdr>
        <w:top w:val="none" w:sz="0" w:space="0" w:color="auto"/>
        <w:left w:val="none" w:sz="0" w:space="0" w:color="auto"/>
        <w:bottom w:val="none" w:sz="0" w:space="0" w:color="auto"/>
        <w:right w:val="none" w:sz="0" w:space="0" w:color="auto"/>
      </w:divBdr>
    </w:div>
    <w:div w:id="549223451">
      <w:bodyDiv w:val="1"/>
      <w:marLeft w:val="0"/>
      <w:marRight w:val="0"/>
      <w:marTop w:val="0"/>
      <w:marBottom w:val="0"/>
      <w:divBdr>
        <w:top w:val="none" w:sz="0" w:space="0" w:color="auto"/>
        <w:left w:val="none" w:sz="0" w:space="0" w:color="auto"/>
        <w:bottom w:val="none" w:sz="0" w:space="0" w:color="auto"/>
        <w:right w:val="none" w:sz="0" w:space="0" w:color="auto"/>
      </w:divBdr>
    </w:div>
    <w:div w:id="552277053">
      <w:bodyDiv w:val="1"/>
      <w:marLeft w:val="0"/>
      <w:marRight w:val="0"/>
      <w:marTop w:val="0"/>
      <w:marBottom w:val="0"/>
      <w:divBdr>
        <w:top w:val="none" w:sz="0" w:space="0" w:color="auto"/>
        <w:left w:val="none" w:sz="0" w:space="0" w:color="auto"/>
        <w:bottom w:val="none" w:sz="0" w:space="0" w:color="auto"/>
        <w:right w:val="none" w:sz="0" w:space="0" w:color="auto"/>
      </w:divBdr>
    </w:div>
    <w:div w:id="558050835">
      <w:bodyDiv w:val="1"/>
      <w:marLeft w:val="0"/>
      <w:marRight w:val="0"/>
      <w:marTop w:val="0"/>
      <w:marBottom w:val="0"/>
      <w:divBdr>
        <w:top w:val="none" w:sz="0" w:space="0" w:color="auto"/>
        <w:left w:val="none" w:sz="0" w:space="0" w:color="auto"/>
        <w:bottom w:val="none" w:sz="0" w:space="0" w:color="auto"/>
        <w:right w:val="none" w:sz="0" w:space="0" w:color="auto"/>
      </w:divBdr>
    </w:div>
    <w:div w:id="566572138">
      <w:bodyDiv w:val="1"/>
      <w:marLeft w:val="0"/>
      <w:marRight w:val="0"/>
      <w:marTop w:val="0"/>
      <w:marBottom w:val="0"/>
      <w:divBdr>
        <w:top w:val="none" w:sz="0" w:space="0" w:color="auto"/>
        <w:left w:val="none" w:sz="0" w:space="0" w:color="auto"/>
        <w:bottom w:val="none" w:sz="0" w:space="0" w:color="auto"/>
        <w:right w:val="none" w:sz="0" w:space="0" w:color="auto"/>
      </w:divBdr>
    </w:div>
    <w:div w:id="596794653">
      <w:bodyDiv w:val="1"/>
      <w:marLeft w:val="0"/>
      <w:marRight w:val="0"/>
      <w:marTop w:val="0"/>
      <w:marBottom w:val="0"/>
      <w:divBdr>
        <w:top w:val="none" w:sz="0" w:space="0" w:color="auto"/>
        <w:left w:val="none" w:sz="0" w:space="0" w:color="auto"/>
        <w:bottom w:val="none" w:sz="0" w:space="0" w:color="auto"/>
        <w:right w:val="none" w:sz="0" w:space="0" w:color="auto"/>
      </w:divBdr>
    </w:div>
    <w:div w:id="600450479">
      <w:bodyDiv w:val="1"/>
      <w:marLeft w:val="0"/>
      <w:marRight w:val="0"/>
      <w:marTop w:val="0"/>
      <w:marBottom w:val="0"/>
      <w:divBdr>
        <w:top w:val="none" w:sz="0" w:space="0" w:color="auto"/>
        <w:left w:val="none" w:sz="0" w:space="0" w:color="auto"/>
        <w:bottom w:val="none" w:sz="0" w:space="0" w:color="auto"/>
        <w:right w:val="none" w:sz="0" w:space="0" w:color="auto"/>
      </w:divBdr>
    </w:div>
    <w:div w:id="624428815">
      <w:bodyDiv w:val="1"/>
      <w:marLeft w:val="0"/>
      <w:marRight w:val="0"/>
      <w:marTop w:val="0"/>
      <w:marBottom w:val="0"/>
      <w:divBdr>
        <w:top w:val="none" w:sz="0" w:space="0" w:color="auto"/>
        <w:left w:val="none" w:sz="0" w:space="0" w:color="auto"/>
        <w:bottom w:val="none" w:sz="0" w:space="0" w:color="auto"/>
        <w:right w:val="none" w:sz="0" w:space="0" w:color="auto"/>
      </w:divBdr>
    </w:div>
    <w:div w:id="673531623">
      <w:bodyDiv w:val="1"/>
      <w:marLeft w:val="0"/>
      <w:marRight w:val="0"/>
      <w:marTop w:val="0"/>
      <w:marBottom w:val="0"/>
      <w:divBdr>
        <w:top w:val="none" w:sz="0" w:space="0" w:color="auto"/>
        <w:left w:val="none" w:sz="0" w:space="0" w:color="auto"/>
        <w:bottom w:val="none" w:sz="0" w:space="0" w:color="auto"/>
        <w:right w:val="none" w:sz="0" w:space="0" w:color="auto"/>
      </w:divBdr>
    </w:div>
    <w:div w:id="686713361">
      <w:bodyDiv w:val="1"/>
      <w:marLeft w:val="0"/>
      <w:marRight w:val="0"/>
      <w:marTop w:val="0"/>
      <w:marBottom w:val="0"/>
      <w:divBdr>
        <w:top w:val="none" w:sz="0" w:space="0" w:color="auto"/>
        <w:left w:val="none" w:sz="0" w:space="0" w:color="auto"/>
        <w:bottom w:val="none" w:sz="0" w:space="0" w:color="auto"/>
        <w:right w:val="none" w:sz="0" w:space="0" w:color="auto"/>
      </w:divBdr>
    </w:div>
    <w:div w:id="689720315">
      <w:bodyDiv w:val="1"/>
      <w:marLeft w:val="0"/>
      <w:marRight w:val="0"/>
      <w:marTop w:val="0"/>
      <w:marBottom w:val="0"/>
      <w:divBdr>
        <w:top w:val="none" w:sz="0" w:space="0" w:color="auto"/>
        <w:left w:val="none" w:sz="0" w:space="0" w:color="auto"/>
        <w:bottom w:val="none" w:sz="0" w:space="0" w:color="auto"/>
        <w:right w:val="none" w:sz="0" w:space="0" w:color="auto"/>
      </w:divBdr>
    </w:div>
    <w:div w:id="704019494">
      <w:bodyDiv w:val="1"/>
      <w:marLeft w:val="0"/>
      <w:marRight w:val="0"/>
      <w:marTop w:val="0"/>
      <w:marBottom w:val="0"/>
      <w:divBdr>
        <w:top w:val="none" w:sz="0" w:space="0" w:color="auto"/>
        <w:left w:val="none" w:sz="0" w:space="0" w:color="auto"/>
        <w:bottom w:val="none" w:sz="0" w:space="0" w:color="auto"/>
        <w:right w:val="none" w:sz="0" w:space="0" w:color="auto"/>
      </w:divBdr>
    </w:div>
    <w:div w:id="711228098">
      <w:bodyDiv w:val="1"/>
      <w:marLeft w:val="0"/>
      <w:marRight w:val="0"/>
      <w:marTop w:val="0"/>
      <w:marBottom w:val="0"/>
      <w:divBdr>
        <w:top w:val="none" w:sz="0" w:space="0" w:color="auto"/>
        <w:left w:val="none" w:sz="0" w:space="0" w:color="auto"/>
        <w:bottom w:val="none" w:sz="0" w:space="0" w:color="auto"/>
        <w:right w:val="none" w:sz="0" w:space="0" w:color="auto"/>
      </w:divBdr>
    </w:div>
    <w:div w:id="724717903">
      <w:bodyDiv w:val="1"/>
      <w:marLeft w:val="0"/>
      <w:marRight w:val="0"/>
      <w:marTop w:val="0"/>
      <w:marBottom w:val="0"/>
      <w:divBdr>
        <w:top w:val="none" w:sz="0" w:space="0" w:color="auto"/>
        <w:left w:val="none" w:sz="0" w:space="0" w:color="auto"/>
        <w:bottom w:val="none" w:sz="0" w:space="0" w:color="auto"/>
        <w:right w:val="none" w:sz="0" w:space="0" w:color="auto"/>
      </w:divBdr>
    </w:div>
    <w:div w:id="757865973">
      <w:bodyDiv w:val="1"/>
      <w:marLeft w:val="0"/>
      <w:marRight w:val="0"/>
      <w:marTop w:val="0"/>
      <w:marBottom w:val="0"/>
      <w:divBdr>
        <w:top w:val="none" w:sz="0" w:space="0" w:color="auto"/>
        <w:left w:val="none" w:sz="0" w:space="0" w:color="auto"/>
        <w:bottom w:val="none" w:sz="0" w:space="0" w:color="auto"/>
        <w:right w:val="none" w:sz="0" w:space="0" w:color="auto"/>
      </w:divBdr>
    </w:div>
    <w:div w:id="761488422">
      <w:bodyDiv w:val="1"/>
      <w:marLeft w:val="0"/>
      <w:marRight w:val="0"/>
      <w:marTop w:val="0"/>
      <w:marBottom w:val="0"/>
      <w:divBdr>
        <w:top w:val="none" w:sz="0" w:space="0" w:color="auto"/>
        <w:left w:val="none" w:sz="0" w:space="0" w:color="auto"/>
        <w:bottom w:val="none" w:sz="0" w:space="0" w:color="auto"/>
        <w:right w:val="none" w:sz="0" w:space="0" w:color="auto"/>
      </w:divBdr>
      <w:divsChild>
        <w:div w:id="1689521391">
          <w:marLeft w:val="0"/>
          <w:marRight w:val="0"/>
          <w:marTop w:val="0"/>
          <w:marBottom w:val="0"/>
          <w:divBdr>
            <w:top w:val="none" w:sz="0" w:space="0" w:color="auto"/>
            <w:left w:val="none" w:sz="0" w:space="0" w:color="auto"/>
            <w:bottom w:val="none" w:sz="0" w:space="0" w:color="auto"/>
            <w:right w:val="none" w:sz="0" w:space="0" w:color="auto"/>
          </w:divBdr>
        </w:div>
      </w:divsChild>
    </w:div>
    <w:div w:id="774209120">
      <w:bodyDiv w:val="1"/>
      <w:marLeft w:val="0"/>
      <w:marRight w:val="0"/>
      <w:marTop w:val="0"/>
      <w:marBottom w:val="0"/>
      <w:divBdr>
        <w:top w:val="none" w:sz="0" w:space="0" w:color="auto"/>
        <w:left w:val="none" w:sz="0" w:space="0" w:color="auto"/>
        <w:bottom w:val="none" w:sz="0" w:space="0" w:color="auto"/>
        <w:right w:val="none" w:sz="0" w:space="0" w:color="auto"/>
      </w:divBdr>
    </w:div>
    <w:div w:id="826632637">
      <w:bodyDiv w:val="1"/>
      <w:marLeft w:val="0"/>
      <w:marRight w:val="0"/>
      <w:marTop w:val="0"/>
      <w:marBottom w:val="0"/>
      <w:divBdr>
        <w:top w:val="none" w:sz="0" w:space="0" w:color="auto"/>
        <w:left w:val="none" w:sz="0" w:space="0" w:color="auto"/>
        <w:bottom w:val="none" w:sz="0" w:space="0" w:color="auto"/>
        <w:right w:val="none" w:sz="0" w:space="0" w:color="auto"/>
      </w:divBdr>
    </w:div>
    <w:div w:id="830564238">
      <w:bodyDiv w:val="1"/>
      <w:marLeft w:val="0"/>
      <w:marRight w:val="0"/>
      <w:marTop w:val="0"/>
      <w:marBottom w:val="0"/>
      <w:divBdr>
        <w:top w:val="none" w:sz="0" w:space="0" w:color="auto"/>
        <w:left w:val="none" w:sz="0" w:space="0" w:color="auto"/>
        <w:bottom w:val="none" w:sz="0" w:space="0" w:color="auto"/>
        <w:right w:val="none" w:sz="0" w:space="0" w:color="auto"/>
      </w:divBdr>
    </w:div>
    <w:div w:id="935790657">
      <w:bodyDiv w:val="1"/>
      <w:marLeft w:val="0"/>
      <w:marRight w:val="0"/>
      <w:marTop w:val="0"/>
      <w:marBottom w:val="0"/>
      <w:divBdr>
        <w:top w:val="none" w:sz="0" w:space="0" w:color="auto"/>
        <w:left w:val="none" w:sz="0" w:space="0" w:color="auto"/>
        <w:bottom w:val="none" w:sz="0" w:space="0" w:color="auto"/>
        <w:right w:val="none" w:sz="0" w:space="0" w:color="auto"/>
      </w:divBdr>
    </w:div>
    <w:div w:id="944506388">
      <w:bodyDiv w:val="1"/>
      <w:marLeft w:val="0"/>
      <w:marRight w:val="0"/>
      <w:marTop w:val="0"/>
      <w:marBottom w:val="0"/>
      <w:divBdr>
        <w:top w:val="none" w:sz="0" w:space="0" w:color="auto"/>
        <w:left w:val="none" w:sz="0" w:space="0" w:color="auto"/>
        <w:bottom w:val="none" w:sz="0" w:space="0" w:color="auto"/>
        <w:right w:val="none" w:sz="0" w:space="0" w:color="auto"/>
      </w:divBdr>
    </w:div>
    <w:div w:id="1025642628">
      <w:bodyDiv w:val="1"/>
      <w:marLeft w:val="0"/>
      <w:marRight w:val="0"/>
      <w:marTop w:val="0"/>
      <w:marBottom w:val="0"/>
      <w:divBdr>
        <w:top w:val="none" w:sz="0" w:space="0" w:color="auto"/>
        <w:left w:val="none" w:sz="0" w:space="0" w:color="auto"/>
        <w:bottom w:val="none" w:sz="0" w:space="0" w:color="auto"/>
        <w:right w:val="none" w:sz="0" w:space="0" w:color="auto"/>
      </w:divBdr>
    </w:div>
    <w:div w:id="1071777830">
      <w:bodyDiv w:val="1"/>
      <w:marLeft w:val="0"/>
      <w:marRight w:val="0"/>
      <w:marTop w:val="0"/>
      <w:marBottom w:val="0"/>
      <w:divBdr>
        <w:top w:val="none" w:sz="0" w:space="0" w:color="auto"/>
        <w:left w:val="none" w:sz="0" w:space="0" w:color="auto"/>
        <w:bottom w:val="none" w:sz="0" w:space="0" w:color="auto"/>
        <w:right w:val="none" w:sz="0" w:space="0" w:color="auto"/>
      </w:divBdr>
    </w:div>
    <w:div w:id="1110473792">
      <w:bodyDiv w:val="1"/>
      <w:marLeft w:val="0"/>
      <w:marRight w:val="0"/>
      <w:marTop w:val="0"/>
      <w:marBottom w:val="0"/>
      <w:divBdr>
        <w:top w:val="none" w:sz="0" w:space="0" w:color="auto"/>
        <w:left w:val="none" w:sz="0" w:space="0" w:color="auto"/>
        <w:bottom w:val="none" w:sz="0" w:space="0" w:color="auto"/>
        <w:right w:val="none" w:sz="0" w:space="0" w:color="auto"/>
      </w:divBdr>
    </w:div>
    <w:div w:id="1114447730">
      <w:bodyDiv w:val="1"/>
      <w:marLeft w:val="0"/>
      <w:marRight w:val="0"/>
      <w:marTop w:val="0"/>
      <w:marBottom w:val="0"/>
      <w:divBdr>
        <w:top w:val="none" w:sz="0" w:space="0" w:color="auto"/>
        <w:left w:val="none" w:sz="0" w:space="0" w:color="auto"/>
        <w:bottom w:val="none" w:sz="0" w:space="0" w:color="auto"/>
        <w:right w:val="none" w:sz="0" w:space="0" w:color="auto"/>
      </w:divBdr>
    </w:div>
    <w:div w:id="1122041913">
      <w:bodyDiv w:val="1"/>
      <w:marLeft w:val="0"/>
      <w:marRight w:val="0"/>
      <w:marTop w:val="0"/>
      <w:marBottom w:val="0"/>
      <w:divBdr>
        <w:top w:val="none" w:sz="0" w:space="0" w:color="auto"/>
        <w:left w:val="none" w:sz="0" w:space="0" w:color="auto"/>
        <w:bottom w:val="none" w:sz="0" w:space="0" w:color="auto"/>
        <w:right w:val="none" w:sz="0" w:space="0" w:color="auto"/>
      </w:divBdr>
    </w:div>
    <w:div w:id="1146431034">
      <w:bodyDiv w:val="1"/>
      <w:marLeft w:val="0"/>
      <w:marRight w:val="0"/>
      <w:marTop w:val="0"/>
      <w:marBottom w:val="0"/>
      <w:divBdr>
        <w:top w:val="none" w:sz="0" w:space="0" w:color="auto"/>
        <w:left w:val="none" w:sz="0" w:space="0" w:color="auto"/>
        <w:bottom w:val="none" w:sz="0" w:space="0" w:color="auto"/>
        <w:right w:val="none" w:sz="0" w:space="0" w:color="auto"/>
      </w:divBdr>
    </w:div>
    <w:div w:id="1172792857">
      <w:bodyDiv w:val="1"/>
      <w:marLeft w:val="0"/>
      <w:marRight w:val="0"/>
      <w:marTop w:val="0"/>
      <w:marBottom w:val="0"/>
      <w:divBdr>
        <w:top w:val="none" w:sz="0" w:space="0" w:color="auto"/>
        <w:left w:val="none" w:sz="0" w:space="0" w:color="auto"/>
        <w:bottom w:val="none" w:sz="0" w:space="0" w:color="auto"/>
        <w:right w:val="none" w:sz="0" w:space="0" w:color="auto"/>
      </w:divBdr>
    </w:div>
    <w:div w:id="1190795279">
      <w:bodyDiv w:val="1"/>
      <w:marLeft w:val="0"/>
      <w:marRight w:val="0"/>
      <w:marTop w:val="0"/>
      <w:marBottom w:val="0"/>
      <w:divBdr>
        <w:top w:val="none" w:sz="0" w:space="0" w:color="auto"/>
        <w:left w:val="none" w:sz="0" w:space="0" w:color="auto"/>
        <w:bottom w:val="none" w:sz="0" w:space="0" w:color="auto"/>
        <w:right w:val="none" w:sz="0" w:space="0" w:color="auto"/>
      </w:divBdr>
    </w:div>
    <w:div w:id="1206136958">
      <w:bodyDiv w:val="1"/>
      <w:marLeft w:val="0"/>
      <w:marRight w:val="0"/>
      <w:marTop w:val="0"/>
      <w:marBottom w:val="0"/>
      <w:divBdr>
        <w:top w:val="none" w:sz="0" w:space="0" w:color="auto"/>
        <w:left w:val="none" w:sz="0" w:space="0" w:color="auto"/>
        <w:bottom w:val="none" w:sz="0" w:space="0" w:color="auto"/>
        <w:right w:val="none" w:sz="0" w:space="0" w:color="auto"/>
      </w:divBdr>
    </w:div>
    <w:div w:id="1223105079">
      <w:bodyDiv w:val="1"/>
      <w:marLeft w:val="0"/>
      <w:marRight w:val="0"/>
      <w:marTop w:val="0"/>
      <w:marBottom w:val="0"/>
      <w:divBdr>
        <w:top w:val="none" w:sz="0" w:space="0" w:color="auto"/>
        <w:left w:val="none" w:sz="0" w:space="0" w:color="auto"/>
        <w:bottom w:val="none" w:sz="0" w:space="0" w:color="auto"/>
        <w:right w:val="none" w:sz="0" w:space="0" w:color="auto"/>
      </w:divBdr>
    </w:div>
    <w:div w:id="1251231729">
      <w:bodyDiv w:val="1"/>
      <w:marLeft w:val="0"/>
      <w:marRight w:val="0"/>
      <w:marTop w:val="0"/>
      <w:marBottom w:val="0"/>
      <w:divBdr>
        <w:top w:val="none" w:sz="0" w:space="0" w:color="auto"/>
        <w:left w:val="none" w:sz="0" w:space="0" w:color="auto"/>
        <w:bottom w:val="none" w:sz="0" w:space="0" w:color="auto"/>
        <w:right w:val="none" w:sz="0" w:space="0" w:color="auto"/>
      </w:divBdr>
    </w:div>
    <w:div w:id="1269659178">
      <w:bodyDiv w:val="1"/>
      <w:marLeft w:val="0"/>
      <w:marRight w:val="0"/>
      <w:marTop w:val="0"/>
      <w:marBottom w:val="0"/>
      <w:divBdr>
        <w:top w:val="none" w:sz="0" w:space="0" w:color="auto"/>
        <w:left w:val="none" w:sz="0" w:space="0" w:color="auto"/>
        <w:bottom w:val="none" w:sz="0" w:space="0" w:color="auto"/>
        <w:right w:val="none" w:sz="0" w:space="0" w:color="auto"/>
      </w:divBdr>
    </w:div>
    <w:div w:id="1293289969">
      <w:bodyDiv w:val="1"/>
      <w:marLeft w:val="0"/>
      <w:marRight w:val="0"/>
      <w:marTop w:val="0"/>
      <w:marBottom w:val="0"/>
      <w:divBdr>
        <w:top w:val="none" w:sz="0" w:space="0" w:color="auto"/>
        <w:left w:val="none" w:sz="0" w:space="0" w:color="auto"/>
        <w:bottom w:val="none" w:sz="0" w:space="0" w:color="auto"/>
        <w:right w:val="none" w:sz="0" w:space="0" w:color="auto"/>
      </w:divBdr>
    </w:div>
    <w:div w:id="1326787670">
      <w:bodyDiv w:val="1"/>
      <w:marLeft w:val="0"/>
      <w:marRight w:val="0"/>
      <w:marTop w:val="0"/>
      <w:marBottom w:val="0"/>
      <w:divBdr>
        <w:top w:val="none" w:sz="0" w:space="0" w:color="auto"/>
        <w:left w:val="none" w:sz="0" w:space="0" w:color="auto"/>
        <w:bottom w:val="none" w:sz="0" w:space="0" w:color="auto"/>
        <w:right w:val="none" w:sz="0" w:space="0" w:color="auto"/>
      </w:divBdr>
    </w:div>
    <w:div w:id="1340426412">
      <w:bodyDiv w:val="1"/>
      <w:marLeft w:val="0"/>
      <w:marRight w:val="0"/>
      <w:marTop w:val="0"/>
      <w:marBottom w:val="0"/>
      <w:divBdr>
        <w:top w:val="none" w:sz="0" w:space="0" w:color="auto"/>
        <w:left w:val="none" w:sz="0" w:space="0" w:color="auto"/>
        <w:bottom w:val="none" w:sz="0" w:space="0" w:color="auto"/>
        <w:right w:val="none" w:sz="0" w:space="0" w:color="auto"/>
      </w:divBdr>
    </w:div>
    <w:div w:id="1375731776">
      <w:bodyDiv w:val="1"/>
      <w:marLeft w:val="0"/>
      <w:marRight w:val="0"/>
      <w:marTop w:val="0"/>
      <w:marBottom w:val="0"/>
      <w:divBdr>
        <w:top w:val="none" w:sz="0" w:space="0" w:color="auto"/>
        <w:left w:val="none" w:sz="0" w:space="0" w:color="auto"/>
        <w:bottom w:val="none" w:sz="0" w:space="0" w:color="auto"/>
        <w:right w:val="none" w:sz="0" w:space="0" w:color="auto"/>
      </w:divBdr>
    </w:div>
    <w:div w:id="1379430680">
      <w:bodyDiv w:val="1"/>
      <w:marLeft w:val="0"/>
      <w:marRight w:val="0"/>
      <w:marTop w:val="0"/>
      <w:marBottom w:val="0"/>
      <w:divBdr>
        <w:top w:val="none" w:sz="0" w:space="0" w:color="auto"/>
        <w:left w:val="none" w:sz="0" w:space="0" w:color="auto"/>
        <w:bottom w:val="none" w:sz="0" w:space="0" w:color="auto"/>
        <w:right w:val="none" w:sz="0" w:space="0" w:color="auto"/>
      </w:divBdr>
    </w:div>
    <w:div w:id="1391927387">
      <w:bodyDiv w:val="1"/>
      <w:marLeft w:val="0"/>
      <w:marRight w:val="0"/>
      <w:marTop w:val="0"/>
      <w:marBottom w:val="0"/>
      <w:divBdr>
        <w:top w:val="none" w:sz="0" w:space="0" w:color="auto"/>
        <w:left w:val="none" w:sz="0" w:space="0" w:color="auto"/>
        <w:bottom w:val="none" w:sz="0" w:space="0" w:color="auto"/>
        <w:right w:val="none" w:sz="0" w:space="0" w:color="auto"/>
      </w:divBdr>
    </w:div>
    <w:div w:id="1392071853">
      <w:bodyDiv w:val="1"/>
      <w:marLeft w:val="0"/>
      <w:marRight w:val="0"/>
      <w:marTop w:val="0"/>
      <w:marBottom w:val="0"/>
      <w:divBdr>
        <w:top w:val="none" w:sz="0" w:space="0" w:color="auto"/>
        <w:left w:val="none" w:sz="0" w:space="0" w:color="auto"/>
        <w:bottom w:val="none" w:sz="0" w:space="0" w:color="auto"/>
        <w:right w:val="none" w:sz="0" w:space="0" w:color="auto"/>
      </w:divBdr>
    </w:div>
    <w:div w:id="1394499146">
      <w:bodyDiv w:val="1"/>
      <w:marLeft w:val="0"/>
      <w:marRight w:val="0"/>
      <w:marTop w:val="0"/>
      <w:marBottom w:val="0"/>
      <w:divBdr>
        <w:top w:val="none" w:sz="0" w:space="0" w:color="auto"/>
        <w:left w:val="none" w:sz="0" w:space="0" w:color="auto"/>
        <w:bottom w:val="none" w:sz="0" w:space="0" w:color="auto"/>
        <w:right w:val="none" w:sz="0" w:space="0" w:color="auto"/>
      </w:divBdr>
    </w:div>
    <w:div w:id="1400442594">
      <w:bodyDiv w:val="1"/>
      <w:marLeft w:val="0"/>
      <w:marRight w:val="0"/>
      <w:marTop w:val="0"/>
      <w:marBottom w:val="0"/>
      <w:divBdr>
        <w:top w:val="none" w:sz="0" w:space="0" w:color="auto"/>
        <w:left w:val="none" w:sz="0" w:space="0" w:color="auto"/>
        <w:bottom w:val="none" w:sz="0" w:space="0" w:color="auto"/>
        <w:right w:val="none" w:sz="0" w:space="0" w:color="auto"/>
      </w:divBdr>
    </w:div>
    <w:div w:id="1400902606">
      <w:bodyDiv w:val="1"/>
      <w:marLeft w:val="0"/>
      <w:marRight w:val="0"/>
      <w:marTop w:val="0"/>
      <w:marBottom w:val="0"/>
      <w:divBdr>
        <w:top w:val="none" w:sz="0" w:space="0" w:color="auto"/>
        <w:left w:val="none" w:sz="0" w:space="0" w:color="auto"/>
        <w:bottom w:val="none" w:sz="0" w:space="0" w:color="auto"/>
        <w:right w:val="none" w:sz="0" w:space="0" w:color="auto"/>
      </w:divBdr>
    </w:div>
    <w:div w:id="1402019199">
      <w:bodyDiv w:val="1"/>
      <w:marLeft w:val="0"/>
      <w:marRight w:val="0"/>
      <w:marTop w:val="0"/>
      <w:marBottom w:val="0"/>
      <w:divBdr>
        <w:top w:val="none" w:sz="0" w:space="0" w:color="auto"/>
        <w:left w:val="none" w:sz="0" w:space="0" w:color="auto"/>
        <w:bottom w:val="none" w:sz="0" w:space="0" w:color="auto"/>
        <w:right w:val="none" w:sz="0" w:space="0" w:color="auto"/>
      </w:divBdr>
    </w:div>
    <w:div w:id="1409888185">
      <w:bodyDiv w:val="1"/>
      <w:marLeft w:val="0"/>
      <w:marRight w:val="0"/>
      <w:marTop w:val="0"/>
      <w:marBottom w:val="0"/>
      <w:divBdr>
        <w:top w:val="none" w:sz="0" w:space="0" w:color="auto"/>
        <w:left w:val="none" w:sz="0" w:space="0" w:color="auto"/>
        <w:bottom w:val="none" w:sz="0" w:space="0" w:color="auto"/>
        <w:right w:val="none" w:sz="0" w:space="0" w:color="auto"/>
      </w:divBdr>
    </w:div>
    <w:div w:id="1454522503">
      <w:bodyDiv w:val="1"/>
      <w:marLeft w:val="0"/>
      <w:marRight w:val="0"/>
      <w:marTop w:val="0"/>
      <w:marBottom w:val="0"/>
      <w:divBdr>
        <w:top w:val="none" w:sz="0" w:space="0" w:color="auto"/>
        <w:left w:val="none" w:sz="0" w:space="0" w:color="auto"/>
        <w:bottom w:val="none" w:sz="0" w:space="0" w:color="auto"/>
        <w:right w:val="none" w:sz="0" w:space="0" w:color="auto"/>
      </w:divBdr>
    </w:div>
    <w:div w:id="1465847933">
      <w:bodyDiv w:val="1"/>
      <w:marLeft w:val="0"/>
      <w:marRight w:val="0"/>
      <w:marTop w:val="0"/>
      <w:marBottom w:val="0"/>
      <w:divBdr>
        <w:top w:val="none" w:sz="0" w:space="0" w:color="auto"/>
        <w:left w:val="none" w:sz="0" w:space="0" w:color="auto"/>
        <w:bottom w:val="none" w:sz="0" w:space="0" w:color="auto"/>
        <w:right w:val="none" w:sz="0" w:space="0" w:color="auto"/>
      </w:divBdr>
    </w:div>
    <w:div w:id="1474912282">
      <w:bodyDiv w:val="1"/>
      <w:marLeft w:val="0"/>
      <w:marRight w:val="0"/>
      <w:marTop w:val="0"/>
      <w:marBottom w:val="0"/>
      <w:divBdr>
        <w:top w:val="none" w:sz="0" w:space="0" w:color="auto"/>
        <w:left w:val="none" w:sz="0" w:space="0" w:color="auto"/>
        <w:bottom w:val="none" w:sz="0" w:space="0" w:color="auto"/>
        <w:right w:val="none" w:sz="0" w:space="0" w:color="auto"/>
      </w:divBdr>
    </w:div>
    <w:div w:id="1510484684">
      <w:bodyDiv w:val="1"/>
      <w:marLeft w:val="0"/>
      <w:marRight w:val="0"/>
      <w:marTop w:val="0"/>
      <w:marBottom w:val="0"/>
      <w:divBdr>
        <w:top w:val="none" w:sz="0" w:space="0" w:color="auto"/>
        <w:left w:val="none" w:sz="0" w:space="0" w:color="auto"/>
        <w:bottom w:val="none" w:sz="0" w:space="0" w:color="auto"/>
        <w:right w:val="none" w:sz="0" w:space="0" w:color="auto"/>
      </w:divBdr>
    </w:div>
    <w:div w:id="1515996669">
      <w:bodyDiv w:val="1"/>
      <w:marLeft w:val="0"/>
      <w:marRight w:val="0"/>
      <w:marTop w:val="0"/>
      <w:marBottom w:val="0"/>
      <w:divBdr>
        <w:top w:val="none" w:sz="0" w:space="0" w:color="auto"/>
        <w:left w:val="none" w:sz="0" w:space="0" w:color="auto"/>
        <w:bottom w:val="none" w:sz="0" w:space="0" w:color="auto"/>
        <w:right w:val="none" w:sz="0" w:space="0" w:color="auto"/>
      </w:divBdr>
    </w:div>
    <w:div w:id="1523393396">
      <w:bodyDiv w:val="1"/>
      <w:marLeft w:val="0"/>
      <w:marRight w:val="0"/>
      <w:marTop w:val="0"/>
      <w:marBottom w:val="0"/>
      <w:divBdr>
        <w:top w:val="none" w:sz="0" w:space="0" w:color="auto"/>
        <w:left w:val="none" w:sz="0" w:space="0" w:color="auto"/>
        <w:bottom w:val="none" w:sz="0" w:space="0" w:color="auto"/>
        <w:right w:val="none" w:sz="0" w:space="0" w:color="auto"/>
      </w:divBdr>
    </w:div>
    <w:div w:id="1535195672">
      <w:bodyDiv w:val="1"/>
      <w:marLeft w:val="0"/>
      <w:marRight w:val="0"/>
      <w:marTop w:val="0"/>
      <w:marBottom w:val="0"/>
      <w:divBdr>
        <w:top w:val="none" w:sz="0" w:space="0" w:color="auto"/>
        <w:left w:val="none" w:sz="0" w:space="0" w:color="auto"/>
        <w:bottom w:val="none" w:sz="0" w:space="0" w:color="auto"/>
        <w:right w:val="none" w:sz="0" w:space="0" w:color="auto"/>
      </w:divBdr>
      <w:divsChild>
        <w:div w:id="1956865847">
          <w:marLeft w:val="0"/>
          <w:marRight w:val="0"/>
          <w:marTop w:val="0"/>
          <w:marBottom w:val="0"/>
          <w:divBdr>
            <w:top w:val="none" w:sz="0" w:space="0" w:color="auto"/>
            <w:left w:val="none" w:sz="0" w:space="0" w:color="auto"/>
            <w:bottom w:val="none" w:sz="0" w:space="0" w:color="auto"/>
            <w:right w:val="none" w:sz="0" w:space="0" w:color="auto"/>
          </w:divBdr>
        </w:div>
        <w:div w:id="1278440640">
          <w:marLeft w:val="0"/>
          <w:marRight w:val="0"/>
          <w:marTop w:val="0"/>
          <w:marBottom w:val="0"/>
          <w:divBdr>
            <w:top w:val="none" w:sz="0" w:space="0" w:color="auto"/>
            <w:left w:val="none" w:sz="0" w:space="0" w:color="auto"/>
            <w:bottom w:val="none" w:sz="0" w:space="0" w:color="auto"/>
            <w:right w:val="none" w:sz="0" w:space="0" w:color="auto"/>
          </w:divBdr>
        </w:div>
        <w:div w:id="106703268">
          <w:marLeft w:val="0"/>
          <w:marRight w:val="0"/>
          <w:marTop w:val="0"/>
          <w:marBottom w:val="0"/>
          <w:divBdr>
            <w:top w:val="none" w:sz="0" w:space="0" w:color="auto"/>
            <w:left w:val="none" w:sz="0" w:space="0" w:color="auto"/>
            <w:bottom w:val="none" w:sz="0" w:space="0" w:color="auto"/>
            <w:right w:val="none" w:sz="0" w:space="0" w:color="auto"/>
          </w:divBdr>
        </w:div>
        <w:div w:id="194316734">
          <w:marLeft w:val="0"/>
          <w:marRight w:val="0"/>
          <w:marTop w:val="0"/>
          <w:marBottom w:val="0"/>
          <w:divBdr>
            <w:top w:val="none" w:sz="0" w:space="0" w:color="auto"/>
            <w:left w:val="none" w:sz="0" w:space="0" w:color="auto"/>
            <w:bottom w:val="none" w:sz="0" w:space="0" w:color="auto"/>
            <w:right w:val="none" w:sz="0" w:space="0" w:color="auto"/>
          </w:divBdr>
        </w:div>
        <w:div w:id="441845252">
          <w:marLeft w:val="0"/>
          <w:marRight w:val="0"/>
          <w:marTop w:val="0"/>
          <w:marBottom w:val="0"/>
          <w:divBdr>
            <w:top w:val="none" w:sz="0" w:space="0" w:color="auto"/>
            <w:left w:val="none" w:sz="0" w:space="0" w:color="auto"/>
            <w:bottom w:val="none" w:sz="0" w:space="0" w:color="auto"/>
            <w:right w:val="none" w:sz="0" w:space="0" w:color="auto"/>
          </w:divBdr>
        </w:div>
      </w:divsChild>
    </w:div>
    <w:div w:id="1548683114">
      <w:bodyDiv w:val="1"/>
      <w:marLeft w:val="0"/>
      <w:marRight w:val="0"/>
      <w:marTop w:val="0"/>
      <w:marBottom w:val="0"/>
      <w:divBdr>
        <w:top w:val="none" w:sz="0" w:space="0" w:color="auto"/>
        <w:left w:val="none" w:sz="0" w:space="0" w:color="auto"/>
        <w:bottom w:val="none" w:sz="0" w:space="0" w:color="auto"/>
        <w:right w:val="none" w:sz="0" w:space="0" w:color="auto"/>
      </w:divBdr>
    </w:div>
    <w:div w:id="1552688555">
      <w:bodyDiv w:val="1"/>
      <w:marLeft w:val="0"/>
      <w:marRight w:val="0"/>
      <w:marTop w:val="0"/>
      <w:marBottom w:val="0"/>
      <w:divBdr>
        <w:top w:val="none" w:sz="0" w:space="0" w:color="auto"/>
        <w:left w:val="none" w:sz="0" w:space="0" w:color="auto"/>
        <w:bottom w:val="none" w:sz="0" w:space="0" w:color="auto"/>
        <w:right w:val="none" w:sz="0" w:space="0" w:color="auto"/>
      </w:divBdr>
    </w:div>
    <w:div w:id="1564025976">
      <w:bodyDiv w:val="1"/>
      <w:marLeft w:val="0"/>
      <w:marRight w:val="0"/>
      <w:marTop w:val="0"/>
      <w:marBottom w:val="0"/>
      <w:divBdr>
        <w:top w:val="none" w:sz="0" w:space="0" w:color="auto"/>
        <w:left w:val="none" w:sz="0" w:space="0" w:color="auto"/>
        <w:bottom w:val="none" w:sz="0" w:space="0" w:color="auto"/>
        <w:right w:val="none" w:sz="0" w:space="0" w:color="auto"/>
      </w:divBdr>
    </w:div>
    <w:div w:id="1580748918">
      <w:bodyDiv w:val="1"/>
      <w:marLeft w:val="0"/>
      <w:marRight w:val="0"/>
      <w:marTop w:val="0"/>
      <w:marBottom w:val="0"/>
      <w:divBdr>
        <w:top w:val="none" w:sz="0" w:space="0" w:color="auto"/>
        <w:left w:val="none" w:sz="0" w:space="0" w:color="auto"/>
        <w:bottom w:val="none" w:sz="0" w:space="0" w:color="auto"/>
        <w:right w:val="none" w:sz="0" w:space="0" w:color="auto"/>
      </w:divBdr>
    </w:div>
    <w:div w:id="1591083677">
      <w:bodyDiv w:val="1"/>
      <w:marLeft w:val="0"/>
      <w:marRight w:val="0"/>
      <w:marTop w:val="0"/>
      <w:marBottom w:val="0"/>
      <w:divBdr>
        <w:top w:val="none" w:sz="0" w:space="0" w:color="auto"/>
        <w:left w:val="none" w:sz="0" w:space="0" w:color="auto"/>
        <w:bottom w:val="none" w:sz="0" w:space="0" w:color="auto"/>
        <w:right w:val="none" w:sz="0" w:space="0" w:color="auto"/>
      </w:divBdr>
    </w:div>
    <w:div w:id="1598440814">
      <w:bodyDiv w:val="1"/>
      <w:marLeft w:val="0"/>
      <w:marRight w:val="0"/>
      <w:marTop w:val="0"/>
      <w:marBottom w:val="0"/>
      <w:divBdr>
        <w:top w:val="none" w:sz="0" w:space="0" w:color="auto"/>
        <w:left w:val="none" w:sz="0" w:space="0" w:color="auto"/>
        <w:bottom w:val="none" w:sz="0" w:space="0" w:color="auto"/>
        <w:right w:val="none" w:sz="0" w:space="0" w:color="auto"/>
      </w:divBdr>
    </w:div>
    <w:div w:id="1604413252">
      <w:bodyDiv w:val="1"/>
      <w:marLeft w:val="0"/>
      <w:marRight w:val="0"/>
      <w:marTop w:val="0"/>
      <w:marBottom w:val="0"/>
      <w:divBdr>
        <w:top w:val="none" w:sz="0" w:space="0" w:color="auto"/>
        <w:left w:val="none" w:sz="0" w:space="0" w:color="auto"/>
        <w:bottom w:val="none" w:sz="0" w:space="0" w:color="auto"/>
        <w:right w:val="none" w:sz="0" w:space="0" w:color="auto"/>
      </w:divBdr>
      <w:divsChild>
        <w:div w:id="400032179">
          <w:marLeft w:val="0"/>
          <w:marRight w:val="0"/>
          <w:marTop w:val="0"/>
          <w:marBottom w:val="0"/>
          <w:divBdr>
            <w:top w:val="none" w:sz="0" w:space="0" w:color="auto"/>
            <w:left w:val="none" w:sz="0" w:space="0" w:color="auto"/>
            <w:bottom w:val="none" w:sz="0" w:space="0" w:color="auto"/>
            <w:right w:val="none" w:sz="0" w:space="0" w:color="auto"/>
          </w:divBdr>
        </w:div>
        <w:div w:id="864489310">
          <w:marLeft w:val="0"/>
          <w:marRight w:val="0"/>
          <w:marTop w:val="0"/>
          <w:marBottom w:val="0"/>
          <w:divBdr>
            <w:top w:val="none" w:sz="0" w:space="0" w:color="auto"/>
            <w:left w:val="none" w:sz="0" w:space="0" w:color="auto"/>
            <w:bottom w:val="none" w:sz="0" w:space="0" w:color="auto"/>
            <w:right w:val="none" w:sz="0" w:space="0" w:color="auto"/>
          </w:divBdr>
        </w:div>
        <w:div w:id="286737434">
          <w:marLeft w:val="0"/>
          <w:marRight w:val="0"/>
          <w:marTop w:val="0"/>
          <w:marBottom w:val="0"/>
          <w:divBdr>
            <w:top w:val="none" w:sz="0" w:space="0" w:color="auto"/>
            <w:left w:val="none" w:sz="0" w:space="0" w:color="auto"/>
            <w:bottom w:val="none" w:sz="0" w:space="0" w:color="auto"/>
            <w:right w:val="none" w:sz="0" w:space="0" w:color="auto"/>
          </w:divBdr>
        </w:div>
        <w:div w:id="1038823648">
          <w:marLeft w:val="0"/>
          <w:marRight w:val="0"/>
          <w:marTop w:val="0"/>
          <w:marBottom w:val="0"/>
          <w:divBdr>
            <w:top w:val="none" w:sz="0" w:space="0" w:color="auto"/>
            <w:left w:val="none" w:sz="0" w:space="0" w:color="auto"/>
            <w:bottom w:val="none" w:sz="0" w:space="0" w:color="auto"/>
            <w:right w:val="none" w:sz="0" w:space="0" w:color="auto"/>
          </w:divBdr>
        </w:div>
        <w:div w:id="706829445">
          <w:marLeft w:val="0"/>
          <w:marRight w:val="0"/>
          <w:marTop w:val="0"/>
          <w:marBottom w:val="0"/>
          <w:divBdr>
            <w:top w:val="none" w:sz="0" w:space="0" w:color="auto"/>
            <w:left w:val="none" w:sz="0" w:space="0" w:color="auto"/>
            <w:bottom w:val="none" w:sz="0" w:space="0" w:color="auto"/>
            <w:right w:val="none" w:sz="0" w:space="0" w:color="auto"/>
          </w:divBdr>
        </w:div>
        <w:div w:id="2107264999">
          <w:marLeft w:val="0"/>
          <w:marRight w:val="0"/>
          <w:marTop w:val="0"/>
          <w:marBottom w:val="0"/>
          <w:divBdr>
            <w:top w:val="none" w:sz="0" w:space="0" w:color="auto"/>
            <w:left w:val="none" w:sz="0" w:space="0" w:color="auto"/>
            <w:bottom w:val="none" w:sz="0" w:space="0" w:color="auto"/>
            <w:right w:val="none" w:sz="0" w:space="0" w:color="auto"/>
          </w:divBdr>
        </w:div>
        <w:div w:id="2100564669">
          <w:marLeft w:val="0"/>
          <w:marRight w:val="0"/>
          <w:marTop w:val="0"/>
          <w:marBottom w:val="0"/>
          <w:divBdr>
            <w:top w:val="none" w:sz="0" w:space="0" w:color="auto"/>
            <w:left w:val="none" w:sz="0" w:space="0" w:color="auto"/>
            <w:bottom w:val="none" w:sz="0" w:space="0" w:color="auto"/>
            <w:right w:val="none" w:sz="0" w:space="0" w:color="auto"/>
          </w:divBdr>
        </w:div>
        <w:div w:id="1989896595">
          <w:marLeft w:val="0"/>
          <w:marRight w:val="0"/>
          <w:marTop w:val="0"/>
          <w:marBottom w:val="0"/>
          <w:divBdr>
            <w:top w:val="none" w:sz="0" w:space="0" w:color="auto"/>
            <w:left w:val="none" w:sz="0" w:space="0" w:color="auto"/>
            <w:bottom w:val="none" w:sz="0" w:space="0" w:color="auto"/>
            <w:right w:val="none" w:sz="0" w:space="0" w:color="auto"/>
          </w:divBdr>
        </w:div>
      </w:divsChild>
    </w:div>
    <w:div w:id="1671785642">
      <w:bodyDiv w:val="1"/>
      <w:marLeft w:val="0"/>
      <w:marRight w:val="0"/>
      <w:marTop w:val="0"/>
      <w:marBottom w:val="0"/>
      <w:divBdr>
        <w:top w:val="none" w:sz="0" w:space="0" w:color="auto"/>
        <w:left w:val="none" w:sz="0" w:space="0" w:color="auto"/>
        <w:bottom w:val="none" w:sz="0" w:space="0" w:color="auto"/>
        <w:right w:val="none" w:sz="0" w:space="0" w:color="auto"/>
      </w:divBdr>
    </w:div>
    <w:div w:id="1726752374">
      <w:bodyDiv w:val="1"/>
      <w:marLeft w:val="0"/>
      <w:marRight w:val="0"/>
      <w:marTop w:val="0"/>
      <w:marBottom w:val="0"/>
      <w:divBdr>
        <w:top w:val="none" w:sz="0" w:space="0" w:color="auto"/>
        <w:left w:val="none" w:sz="0" w:space="0" w:color="auto"/>
        <w:bottom w:val="none" w:sz="0" w:space="0" w:color="auto"/>
        <w:right w:val="none" w:sz="0" w:space="0" w:color="auto"/>
      </w:divBdr>
    </w:div>
    <w:div w:id="1748065922">
      <w:bodyDiv w:val="1"/>
      <w:marLeft w:val="0"/>
      <w:marRight w:val="0"/>
      <w:marTop w:val="0"/>
      <w:marBottom w:val="0"/>
      <w:divBdr>
        <w:top w:val="none" w:sz="0" w:space="0" w:color="auto"/>
        <w:left w:val="none" w:sz="0" w:space="0" w:color="auto"/>
        <w:bottom w:val="none" w:sz="0" w:space="0" w:color="auto"/>
        <w:right w:val="none" w:sz="0" w:space="0" w:color="auto"/>
      </w:divBdr>
    </w:div>
    <w:div w:id="1751002526">
      <w:bodyDiv w:val="1"/>
      <w:marLeft w:val="0"/>
      <w:marRight w:val="0"/>
      <w:marTop w:val="0"/>
      <w:marBottom w:val="0"/>
      <w:divBdr>
        <w:top w:val="none" w:sz="0" w:space="0" w:color="auto"/>
        <w:left w:val="none" w:sz="0" w:space="0" w:color="auto"/>
        <w:bottom w:val="none" w:sz="0" w:space="0" w:color="auto"/>
        <w:right w:val="none" w:sz="0" w:space="0" w:color="auto"/>
      </w:divBdr>
    </w:div>
    <w:div w:id="1759138413">
      <w:bodyDiv w:val="1"/>
      <w:marLeft w:val="0"/>
      <w:marRight w:val="0"/>
      <w:marTop w:val="0"/>
      <w:marBottom w:val="0"/>
      <w:divBdr>
        <w:top w:val="none" w:sz="0" w:space="0" w:color="auto"/>
        <w:left w:val="none" w:sz="0" w:space="0" w:color="auto"/>
        <w:bottom w:val="none" w:sz="0" w:space="0" w:color="auto"/>
        <w:right w:val="none" w:sz="0" w:space="0" w:color="auto"/>
      </w:divBdr>
      <w:divsChild>
        <w:div w:id="497576162">
          <w:marLeft w:val="0"/>
          <w:marRight w:val="0"/>
          <w:marTop w:val="0"/>
          <w:marBottom w:val="0"/>
          <w:divBdr>
            <w:top w:val="none" w:sz="0" w:space="0" w:color="auto"/>
            <w:left w:val="none" w:sz="0" w:space="0" w:color="auto"/>
            <w:bottom w:val="none" w:sz="0" w:space="0" w:color="auto"/>
            <w:right w:val="none" w:sz="0" w:space="0" w:color="auto"/>
          </w:divBdr>
        </w:div>
        <w:div w:id="1026979431">
          <w:marLeft w:val="0"/>
          <w:marRight w:val="0"/>
          <w:marTop w:val="0"/>
          <w:marBottom w:val="0"/>
          <w:divBdr>
            <w:top w:val="none" w:sz="0" w:space="0" w:color="auto"/>
            <w:left w:val="none" w:sz="0" w:space="0" w:color="auto"/>
            <w:bottom w:val="none" w:sz="0" w:space="0" w:color="auto"/>
            <w:right w:val="none" w:sz="0" w:space="0" w:color="auto"/>
          </w:divBdr>
        </w:div>
        <w:div w:id="66919786">
          <w:marLeft w:val="0"/>
          <w:marRight w:val="0"/>
          <w:marTop w:val="0"/>
          <w:marBottom w:val="0"/>
          <w:divBdr>
            <w:top w:val="none" w:sz="0" w:space="0" w:color="auto"/>
            <w:left w:val="none" w:sz="0" w:space="0" w:color="auto"/>
            <w:bottom w:val="none" w:sz="0" w:space="0" w:color="auto"/>
            <w:right w:val="none" w:sz="0" w:space="0" w:color="auto"/>
          </w:divBdr>
        </w:div>
        <w:div w:id="1878276740">
          <w:marLeft w:val="0"/>
          <w:marRight w:val="0"/>
          <w:marTop w:val="0"/>
          <w:marBottom w:val="0"/>
          <w:divBdr>
            <w:top w:val="none" w:sz="0" w:space="0" w:color="auto"/>
            <w:left w:val="none" w:sz="0" w:space="0" w:color="auto"/>
            <w:bottom w:val="none" w:sz="0" w:space="0" w:color="auto"/>
            <w:right w:val="none" w:sz="0" w:space="0" w:color="auto"/>
          </w:divBdr>
        </w:div>
        <w:div w:id="1886520552">
          <w:marLeft w:val="0"/>
          <w:marRight w:val="0"/>
          <w:marTop w:val="0"/>
          <w:marBottom w:val="0"/>
          <w:divBdr>
            <w:top w:val="none" w:sz="0" w:space="0" w:color="auto"/>
            <w:left w:val="none" w:sz="0" w:space="0" w:color="auto"/>
            <w:bottom w:val="none" w:sz="0" w:space="0" w:color="auto"/>
            <w:right w:val="none" w:sz="0" w:space="0" w:color="auto"/>
          </w:divBdr>
        </w:div>
        <w:div w:id="1050492793">
          <w:marLeft w:val="0"/>
          <w:marRight w:val="0"/>
          <w:marTop w:val="0"/>
          <w:marBottom w:val="0"/>
          <w:divBdr>
            <w:top w:val="none" w:sz="0" w:space="0" w:color="auto"/>
            <w:left w:val="none" w:sz="0" w:space="0" w:color="auto"/>
            <w:bottom w:val="none" w:sz="0" w:space="0" w:color="auto"/>
            <w:right w:val="none" w:sz="0" w:space="0" w:color="auto"/>
          </w:divBdr>
        </w:div>
        <w:div w:id="196089746">
          <w:marLeft w:val="0"/>
          <w:marRight w:val="0"/>
          <w:marTop w:val="0"/>
          <w:marBottom w:val="0"/>
          <w:divBdr>
            <w:top w:val="none" w:sz="0" w:space="0" w:color="auto"/>
            <w:left w:val="none" w:sz="0" w:space="0" w:color="auto"/>
            <w:bottom w:val="none" w:sz="0" w:space="0" w:color="auto"/>
            <w:right w:val="none" w:sz="0" w:space="0" w:color="auto"/>
          </w:divBdr>
        </w:div>
        <w:div w:id="1496146051">
          <w:marLeft w:val="0"/>
          <w:marRight w:val="0"/>
          <w:marTop w:val="0"/>
          <w:marBottom w:val="0"/>
          <w:divBdr>
            <w:top w:val="none" w:sz="0" w:space="0" w:color="auto"/>
            <w:left w:val="none" w:sz="0" w:space="0" w:color="auto"/>
            <w:bottom w:val="none" w:sz="0" w:space="0" w:color="auto"/>
            <w:right w:val="none" w:sz="0" w:space="0" w:color="auto"/>
          </w:divBdr>
        </w:div>
        <w:div w:id="513737725">
          <w:marLeft w:val="0"/>
          <w:marRight w:val="0"/>
          <w:marTop w:val="0"/>
          <w:marBottom w:val="0"/>
          <w:divBdr>
            <w:top w:val="none" w:sz="0" w:space="0" w:color="auto"/>
            <w:left w:val="none" w:sz="0" w:space="0" w:color="auto"/>
            <w:bottom w:val="none" w:sz="0" w:space="0" w:color="auto"/>
            <w:right w:val="none" w:sz="0" w:space="0" w:color="auto"/>
          </w:divBdr>
        </w:div>
        <w:div w:id="170341535">
          <w:marLeft w:val="0"/>
          <w:marRight w:val="0"/>
          <w:marTop w:val="0"/>
          <w:marBottom w:val="0"/>
          <w:divBdr>
            <w:top w:val="none" w:sz="0" w:space="0" w:color="auto"/>
            <w:left w:val="none" w:sz="0" w:space="0" w:color="auto"/>
            <w:bottom w:val="none" w:sz="0" w:space="0" w:color="auto"/>
            <w:right w:val="none" w:sz="0" w:space="0" w:color="auto"/>
          </w:divBdr>
        </w:div>
        <w:div w:id="1317034562">
          <w:marLeft w:val="0"/>
          <w:marRight w:val="0"/>
          <w:marTop w:val="0"/>
          <w:marBottom w:val="0"/>
          <w:divBdr>
            <w:top w:val="none" w:sz="0" w:space="0" w:color="auto"/>
            <w:left w:val="none" w:sz="0" w:space="0" w:color="auto"/>
            <w:bottom w:val="none" w:sz="0" w:space="0" w:color="auto"/>
            <w:right w:val="none" w:sz="0" w:space="0" w:color="auto"/>
          </w:divBdr>
        </w:div>
        <w:div w:id="145367074">
          <w:marLeft w:val="0"/>
          <w:marRight w:val="0"/>
          <w:marTop w:val="0"/>
          <w:marBottom w:val="0"/>
          <w:divBdr>
            <w:top w:val="none" w:sz="0" w:space="0" w:color="auto"/>
            <w:left w:val="none" w:sz="0" w:space="0" w:color="auto"/>
            <w:bottom w:val="none" w:sz="0" w:space="0" w:color="auto"/>
            <w:right w:val="none" w:sz="0" w:space="0" w:color="auto"/>
          </w:divBdr>
        </w:div>
        <w:div w:id="1166288468">
          <w:marLeft w:val="0"/>
          <w:marRight w:val="0"/>
          <w:marTop w:val="0"/>
          <w:marBottom w:val="0"/>
          <w:divBdr>
            <w:top w:val="none" w:sz="0" w:space="0" w:color="auto"/>
            <w:left w:val="none" w:sz="0" w:space="0" w:color="auto"/>
            <w:bottom w:val="none" w:sz="0" w:space="0" w:color="auto"/>
            <w:right w:val="none" w:sz="0" w:space="0" w:color="auto"/>
          </w:divBdr>
        </w:div>
        <w:div w:id="33047540">
          <w:marLeft w:val="0"/>
          <w:marRight w:val="0"/>
          <w:marTop w:val="0"/>
          <w:marBottom w:val="0"/>
          <w:divBdr>
            <w:top w:val="none" w:sz="0" w:space="0" w:color="auto"/>
            <w:left w:val="none" w:sz="0" w:space="0" w:color="auto"/>
            <w:bottom w:val="none" w:sz="0" w:space="0" w:color="auto"/>
            <w:right w:val="none" w:sz="0" w:space="0" w:color="auto"/>
          </w:divBdr>
          <w:divsChild>
            <w:div w:id="80952378">
              <w:marLeft w:val="0"/>
              <w:marRight w:val="0"/>
              <w:marTop w:val="0"/>
              <w:marBottom w:val="0"/>
              <w:divBdr>
                <w:top w:val="none" w:sz="0" w:space="0" w:color="auto"/>
                <w:left w:val="none" w:sz="0" w:space="0" w:color="auto"/>
                <w:bottom w:val="none" w:sz="0" w:space="0" w:color="auto"/>
                <w:right w:val="none" w:sz="0" w:space="0" w:color="auto"/>
              </w:divBdr>
            </w:div>
            <w:div w:id="658727149">
              <w:marLeft w:val="0"/>
              <w:marRight w:val="0"/>
              <w:marTop w:val="0"/>
              <w:marBottom w:val="0"/>
              <w:divBdr>
                <w:top w:val="none" w:sz="0" w:space="0" w:color="auto"/>
                <w:left w:val="none" w:sz="0" w:space="0" w:color="auto"/>
                <w:bottom w:val="none" w:sz="0" w:space="0" w:color="auto"/>
                <w:right w:val="none" w:sz="0" w:space="0" w:color="auto"/>
              </w:divBdr>
            </w:div>
            <w:div w:id="169833667">
              <w:marLeft w:val="0"/>
              <w:marRight w:val="0"/>
              <w:marTop w:val="0"/>
              <w:marBottom w:val="0"/>
              <w:divBdr>
                <w:top w:val="none" w:sz="0" w:space="0" w:color="auto"/>
                <w:left w:val="none" w:sz="0" w:space="0" w:color="auto"/>
                <w:bottom w:val="none" w:sz="0" w:space="0" w:color="auto"/>
                <w:right w:val="none" w:sz="0" w:space="0" w:color="auto"/>
              </w:divBdr>
            </w:div>
            <w:div w:id="1867055395">
              <w:marLeft w:val="0"/>
              <w:marRight w:val="0"/>
              <w:marTop w:val="0"/>
              <w:marBottom w:val="0"/>
              <w:divBdr>
                <w:top w:val="none" w:sz="0" w:space="0" w:color="auto"/>
                <w:left w:val="none" w:sz="0" w:space="0" w:color="auto"/>
                <w:bottom w:val="none" w:sz="0" w:space="0" w:color="auto"/>
                <w:right w:val="none" w:sz="0" w:space="0" w:color="auto"/>
              </w:divBdr>
              <w:divsChild>
                <w:div w:id="1456676485">
                  <w:marLeft w:val="0"/>
                  <w:marRight w:val="0"/>
                  <w:marTop w:val="0"/>
                  <w:marBottom w:val="0"/>
                  <w:divBdr>
                    <w:top w:val="none" w:sz="0" w:space="0" w:color="auto"/>
                    <w:left w:val="none" w:sz="0" w:space="0" w:color="auto"/>
                    <w:bottom w:val="none" w:sz="0" w:space="0" w:color="auto"/>
                    <w:right w:val="none" w:sz="0" w:space="0" w:color="auto"/>
                  </w:divBdr>
                </w:div>
              </w:divsChild>
            </w:div>
            <w:div w:id="551113652">
              <w:marLeft w:val="0"/>
              <w:marRight w:val="0"/>
              <w:marTop w:val="0"/>
              <w:marBottom w:val="0"/>
              <w:divBdr>
                <w:top w:val="none" w:sz="0" w:space="0" w:color="auto"/>
                <w:left w:val="none" w:sz="0" w:space="0" w:color="auto"/>
                <w:bottom w:val="none" w:sz="0" w:space="0" w:color="auto"/>
                <w:right w:val="none" w:sz="0" w:space="0" w:color="auto"/>
              </w:divBdr>
            </w:div>
            <w:div w:id="1017080804">
              <w:marLeft w:val="0"/>
              <w:marRight w:val="0"/>
              <w:marTop w:val="0"/>
              <w:marBottom w:val="0"/>
              <w:divBdr>
                <w:top w:val="none" w:sz="0" w:space="0" w:color="auto"/>
                <w:left w:val="none" w:sz="0" w:space="0" w:color="auto"/>
                <w:bottom w:val="none" w:sz="0" w:space="0" w:color="auto"/>
                <w:right w:val="none" w:sz="0" w:space="0" w:color="auto"/>
              </w:divBdr>
            </w:div>
            <w:div w:id="597372544">
              <w:marLeft w:val="0"/>
              <w:marRight w:val="0"/>
              <w:marTop w:val="0"/>
              <w:marBottom w:val="0"/>
              <w:divBdr>
                <w:top w:val="none" w:sz="0" w:space="0" w:color="auto"/>
                <w:left w:val="none" w:sz="0" w:space="0" w:color="auto"/>
                <w:bottom w:val="none" w:sz="0" w:space="0" w:color="auto"/>
                <w:right w:val="none" w:sz="0" w:space="0" w:color="auto"/>
              </w:divBdr>
            </w:div>
            <w:div w:id="1918830989">
              <w:marLeft w:val="0"/>
              <w:marRight w:val="0"/>
              <w:marTop w:val="0"/>
              <w:marBottom w:val="0"/>
              <w:divBdr>
                <w:top w:val="none" w:sz="0" w:space="0" w:color="auto"/>
                <w:left w:val="none" w:sz="0" w:space="0" w:color="auto"/>
                <w:bottom w:val="none" w:sz="0" w:space="0" w:color="auto"/>
                <w:right w:val="none" w:sz="0" w:space="0" w:color="auto"/>
              </w:divBdr>
              <w:divsChild>
                <w:div w:id="1819151737">
                  <w:marLeft w:val="0"/>
                  <w:marRight w:val="0"/>
                  <w:marTop w:val="0"/>
                  <w:marBottom w:val="0"/>
                  <w:divBdr>
                    <w:top w:val="none" w:sz="0" w:space="0" w:color="auto"/>
                    <w:left w:val="none" w:sz="0" w:space="0" w:color="auto"/>
                    <w:bottom w:val="none" w:sz="0" w:space="0" w:color="auto"/>
                    <w:right w:val="none" w:sz="0" w:space="0" w:color="auto"/>
                  </w:divBdr>
                </w:div>
                <w:div w:id="272130556">
                  <w:marLeft w:val="0"/>
                  <w:marRight w:val="0"/>
                  <w:marTop w:val="0"/>
                  <w:marBottom w:val="0"/>
                  <w:divBdr>
                    <w:top w:val="none" w:sz="0" w:space="0" w:color="auto"/>
                    <w:left w:val="none" w:sz="0" w:space="0" w:color="auto"/>
                    <w:bottom w:val="none" w:sz="0" w:space="0" w:color="auto"/>
                    <w:right w:val="none" w:sz="0" w:space="0" w:color="auto"/>
                  </w:divBdr>
                </w:div>
                <w:div w:id="878472790">
                  <w:marLeft w:val="0"/>
                  <w:marRight w:val="0"/>
                  <w:marTop w:val="0"/>
                  <w:marBottom w:val="0"/>
                  <w:divBdr>
                    <w:top w:val="none" w:sz="0" w:space="0" w:color="auto"/>
                    <w:left w:val="none" w:sz="0" w:space="0" w:color="auto"/>
                    <w:bottom w:val="none" w:sz="0" w:space="0" w:color="auto"/>
                    <w:right w:val="none" w:sz="0" w:space="0" w:color="auto"/>
                  </w:divBdr>
                </w:div>
              </w:divsChild>
            </w:div>
            <w:div w:id="1807622566">
              <w:marLeft w:val="0"/>
              <w:marRight w:val="0"/>
              <w:marTop w:val="0"/>
              <w:marBottom w:val="0"/>
              <w:divBdr>
                <w:top w:val="none" w:sz="0" w:space="0" w:color="auto"/>
                <w:left w:val="none" w:sz="0" w:space="0" w:color="auto"/>
                <w:bottom w:val="none" w:sz="0" w:space="0" w:color="auto"/>
                <w:right w:val="none" w:sz="0" w:space="0" w:color="auto"/>
              </w:divBdr>
            </w:div>
            <w:div w:id="1828473070">
              <w:marLeft w:val="0"/>
              <w:marRight w:val="0"/>
              <w:marTop w:val="0"/>
              <w:marBottom w:val="0"/>
              <w:divBdr>
                <w:top w:val="none" w:sz="0" w:space="0" w:color="auto"/>
                <w:left w:val="none" w:sz="0" w:space="0" w:color="auto"/>
                <w:bottom w:val="none" w:sz="0" w:space="0" w:color="auto"/>
                <w:right w:val="none" w:sz="0" w:space="0" w:color="auto"/>
              </w:divBdr>
            </w:div>
            <w:div w:id="1773357054">
              <w:marLeft w:val="0"/>
              <w:marRight w:val="0"/>
              <w:marTop w:val="0"/>
              <w:marBottom w:val="0"/>
              <w:divBdr>
                <w:top w:val="none" w:sz="0" w:space="0" w:color="auto"/>
                <w:left w:val="none" w:sz="0" w:space="0" w:color="auto"/>
                <w:bottom w:val="none" w:sz="0" w:space="0" w:color="auto"/>
                <w:right w:val="none" w:sz="0" w:space="0" w:color="auto"/>
              </w:divBdr>
            </w:div>
          </w:divsChild>
        </w:div>
        <w:div w:id="141509059">
          <w:marLeft w:val="0"/>
          <w:marRight w:val="0"/>
          <w:marTop w:val="0"/>
          <w:marBottom w:val="0"/>
          <w:divBdr>
            <w:top w:val="none" w:sz="0" w:space="0" w:color="auto"/>
            <w:left w:val="none" w:sz="0" w:space="0" w:color="auto"/>
            <w:bottom w:val="none" w:sz="0" w:space="0" w:color="auto"/>
            <w:right w:val="none" w:sz="0" w:space="0" w:color="auto"/>
          </w:divBdr>
        </w:div>
        <w:div w:id="1025641697">
          <w:marLeft w:val="0"/>
          <w:marRight w:val="0"/>
          <w:marTop w:val="0"/>
          <w:marBottom w:val="0"/>
          <w:divBdr>
            <w:top w:val="none" w:sz="0" w:space="0" w:color="auto"/>
            <w:left w:val="none" w:sz="0" w:space="0" w:color="auto"/>
            <w:bottom w:val="none" w:sz="0" w:space="0" w:color="auto"/>
            <w:right w:val="none" w:sz="0" w:space="0" w:color="auto"/>
          </w:divBdr>
          <w:divsChild>
            <w:div w:id="1963001047">
              <w:marLeft w:val="0"/>
              <w:marRight w:val="0"/>
              <w:marTop w:val="0"/>
              <w:marBottom w:val="0"/>
              <w:divBdr>
                <w:top w:val="none" w:sz="0" w:space="0" w:color="auto"/>
                <w:left w:val="none" w:sz="0" w:space="0" w:color="auto"/>
                <w:bottom w:val="none" w:sz="0" w:space="0" w:color="auto"/>
                <w:right w:val="none" w:sz="0" w:space="0" w:color="auto"/>
              </w:divBdr>
            </w:div>
          </w:divsChild>
        </w:div>
        <w:div w:id="518469123">
          <w:marLeft w:val="0"/>
          <w:marRight w:val="0"/>
          <w:marTop w:val="0"/>
          <w:marBottom w:val="0"/>
          <w:divBdr>
            <w:top w:val="none" w:sz="0" w:space="0" w:color="auto"/>
            <w:left w:val="none" w:sz="0" w:space="0" w:color="auto"/>
            <w:bottom w:val="none" w:sz="0" w:space="0" w:color="auto"/>
            <w:right w:val="none" w:sz="0" w:space="0" w:color="auto"/>
          </w:divBdr>
        </w:div>
        <w:div w:id="868646362">
          <w:marLeft w:val="0"/>
          <w:marRight w:val="0"/>
          <w:marTop w:val="0"/>
          <w:marBottom w:val="0"/>
          <w:divBdr>
            <w:top w:val="none" w:sz="0" w:space="0" w:color="auto"/>
            <w:left w:val="none" w:sz="0" w:space="0" w:color="auto"/>
            <w:bottom w:val="none" w:sz="0" w:space="0" w:color="auto"/>
            <w:right w:val="none" w:sz="0" w:space="0" w:color="auto"/>
          </w:divBdr>
        </w:div>
        <w:div w:id="1187907763">
          <w:marLeft w:val="0"/>
          <w:marRight w:val="0"/>
          <w:marTop w:val="0"/>
          <w:marBottom w:val="0"/>
          <w:divBdr>
            <w:top w:val="none" w:sz="0" w:space="0" w:color="auto"/>
            <w:left w:val="none" w:sz="0" w:space="0" w:color="auto"/>
            <w:bottom w:val="none" w:sz="0" w:space="0" w:color="auto"/>
            <w:right w:val="none" w:sz="0" w:space="0" w:color="auto"/>
          </w:divBdr>
        </w:div>
        <w:div w:id="58138409">
          <w:marLeft w:val="0"/>
          <w:marRight w:val="0"/>
          <w:marTop w:val="0"/>
          <w:marBottom w:val="0"/>
          <w:divBdr>
            <w:top w:val="none" w:sz="0" w:space="0" w:color="auto"/>
            <w:left w:val="none" w:sz="0" w:space="0" w:color="auto"/>
            <w:bottom w:val="none" w:sz="0" w:space="0" w:color="auto"/>
            <w:right w:val="none" w:sz="0" w:space="0" w:color="auto"/>
          </w:divBdr>
        </w:div>
      </w:divsChild>
    </w:div>
    <w:div w:id="1783573229">
      <w:bodyDiv w:val="1"/>
      <w:marLeft w:val="0"/>
      <w:marRight w:val="0"/>
      <w:marTop w:val="0"/>
      <w:marBottom w:val="0"/>
      <w:divBdr>
        <w:top w:val="none" w:sz="0" w:space="0" w:color="auto"/>
        <w:left w:val="none" w:sz="0" w:space="0" w:color="auto"/>
        <w:bottom w:val="none" w:sz="0" w:space="0" w:color="auto"/>
        <w:right w:val="none" w:sz="0" w:space="0" w:color="auto"/>
      </w:divBdr>
    </w:div>
    <w:div w:id="1804542779">
      <w:bodyDiv w:val="1"/>
      <w:marLeft w:val="0"/>
      <w:marRight w:val="0"/>
      <w:marTop w:val="0"/>
      <w:marBottom w:val="0"/>
      <w:divBdr>
        <w:top w:val="none" w:sz="0" w:space="0" w:color="auto"/>
        <w:left w:val="none" w:sz="0" w:space="0" w:color="auto"/>
        <w:bottom w:val="none" w:sz="0" w:space="0" w:color="auto"/>
        <w:right w:val="none" w:sz="0" w:space="0" w:color="auto"/>
      </w:divBdr>
    </w:div>
    <w:div w:id="1811169947">
      <w:bodyDiv w:val="1"/>
      <w:marLeft w:val="0"/>
      <w:marRight w:val="0"/>
      <w:marTop w:val="0"/>
      <w:marBottom w:val="0"/>
      <w:divBdr>
        <w:top w:val="none" w:sz="0" w:space="0" w:color="auto"/>
        <w:left w:val="none" w:sz="0" w:space="0" w:color="auto"/>
        <w:bottom w:val="none" w:sz="0" w:space="0" w:color="auto"/>
        <w:right w:val="none" w:sz="0" w:space="0" w:color="auto"/>
      </w:divBdr>
    </w:div>
    <w:div w:id="1820345402">
      <w:bodyDiv w:val="1"/>
      <w:marLeft w:val="0"/>
      <w:marRight w:val="0"/>
      <w:marTop w:val="0"/>
      <w:marBottom w:val="0"/>
      <w:divBdr>
        <w:top w:val="none" w:sz="0" w:space="0" w:color="auto"/>
        <w:left w:val="none" w:sz="0" w:space="0" w:color="auto"/>
        <w:bottom w:val="none" w:sz="0" w:space="0" w:color="auto"/>
        <w:right w:val="none" w:sz="0" w:space="0" w:color="auto"/>
      </w:divBdr>
    </w:div>
    <w:div w:id="1821268463">
      <w:bodyDiv w:val="1"/>
      <w:marLeft w:val="0"/>
      <w:marRight w:val="0"/>
      <w:marTop w:val="0"/>
      <w:marBottom w:val="0"/>
      <w:divBdr>
        <w:top w:val="none" w:sz="0" w:space="0" w:color="auto"/>
        <w:left w:val="none" w:sz="0" w:space="0" w:color="auto"/>
        <w:bottom w:val="none" w:sz="0" w:space="0" w:color="auto"/>
        <w:right w:val="none" w:sz="0" w:space="0" w:color="auto"/>
      </w:divBdr>
    </w:div>
    <w:div w:id="1826314424">
      <w:bodyDiv w:val="1"/>
      <w:marLeft w:val="0"/>
      <w:marRight w:val="0"/>
      <w:marTop w:val="0"/>
      <w:marBottom w:val="0"/>
      <w:divBdr>
        <w:top w:val="none" w:sz="0" w:space="0" w:color="auto"/>
        <w:left w:val="none" w:sz="0" w:space="0" w:color="auto"/>
        <w:bottom w:val="none" w:sz="0" w:space="0" w:color="auto"/>
        <w:right w:val="none" w:sz="0" w:space="0" w:color="auto"/>
      </w:divBdr>
    </w:div>
    <w:div w:id="1835147945">
      <w:bodyDiv w:val="1"/>
      <w:marLeft w:val="0"/>
      <w:marRight w:val="0"/>
      <w:marTop w:val="0"/>
      <w:marBottom w:val="0"/>
      <w:divBdr>
        <w:top w:val="none" w:sz="0" w:space="0" w:color="auto"/>
        <w:left w:val="none" w:sz="0" w:space="0" w:color="auto"/>
        <w:bottom w:val="none" w:sz="0" w:space="0" w:color="auto"/>
        <w:right w:val="none" w:sz="0" w:space="0" w:color="auto"/>
      </w:divBdr>
    </w:div>
    <w:div w:id="1839928046">
      <w:bodyDiv w:val="1"/>
      <w:marLeft w:val="0"/>
      <w:marRight w:val="0"/>
      <w:marTop w:val="0"/>
      <w:marBottom w:val="0"/>
      <w:divBdr>
        <w:top w:val="none" w:sz="0" w:space="0" w:color="auto"/>
        <w:left w:val="none" w:sz="0" w:space="0" w:color="auto"/>
        <w:bottom w:val="none" w:sz="0" w:space="0" w:color="auto"/>
        <w:right w:val="none" w:sz="0" w:space="0" w:color="auto"/>
      </w:divBdr>
    </w:div>
    <w:div w:id="1847985985">
      <w:bodyDiv w:val="1"/>
      <w:marLeft w:val="0"/>
      <w:marRight w:val="0"/>
      <w:marTop w:val="0"/>
      <w:marBottom w:val="0"/>
      <w:divBdr>
        <w:top w:val="none" w:sz="0" w:space="0" w:color="auto"/>
        <w:left w:val="none" w:sz="0" w:space="0" w:color="auto"/>
        <w:bottom w:val="none" w:sz="0" w:space="0" w:color="auto"/>
        <w:right w:val="none" w:sz="0" w:space="0" w:color="auto"/>
      </w:divBdr>
    </w:div>
    <w:div w:id="1857498293">
      <w:bodyDiv w:val="1"/>
      <w:marLeft w:val="0"/>
      <w:marRight w:val="0"/>
      <w:marTop w:val="0"/>
      <w:marBottom w:val="0"/>
      <w:divBdr>
        <w:top w:val="none" w:sz="0" w:space="0" w:color="auto"/>
        <w:left w:val="none" w:sz="0" w:space="0" w:color="auto"/>
        <w:bottom w:val="none" w:sz="0" w:space="0" w:color="auto"/>
        <w:right w:val="none" w:sz="0" w:space="0" w:color="auto"/>
      </w:divBdr>
    </w:div>
    <w:div w:id="1865286238">
      <w:bodyDiv w:val="1"/>
      <w:marLeft w:val="0"/>
      <w:marRight w:val="0"/>
      <w:marTop w:val="0"/>
      <w:marBottom w:val="0"/>
      <w:divBdr>
        <w:top w:val="none" w:sz="0" w:space="0" w:color="auto"/>
        <w:left w:val="none" w:sz="0" w:space="0" w:color="auto"/>
        <w:bottom w:val="none" w:sz="0" w:space="0" w:color="auto"/>
        <w:right w:val="none" w:sz="0" w:space="0" w:color="auto"/>
      </w:divBdr>
    </w:div>
    <w:div w:id="1906060981">
      <w:bodyDiv w:val="1"/>
      <w:marLeft w:val="0"/>
      <w:marRight w:val="0"/>
      <w:marTop w:val="0"/>
      <w:marBottom w:val="0"/>
      <w:divBdr>
        <w:top w:val="none" w:sz="0" w:space="0" w:color="auto"/>
        <w:left w:val="none" w:sz="0" w:space="0" w:color="auto"/>
        <w:bottom w:val="none" w:sz="0" w:space="0" w:color="auto"/>
        <w:right w:val="none" w:sz="0" w:space="0" w:color="auto"/>
      </w:divBdr>
    </w:div>
    <w:div w:id="1912278465">
      <w:bodyDiv w:val="1"/>
      <w:marLeft w:val="0"/>
      <w:marRight w:val="0"/>
      <w:marTop w:val="0"/>
      <w:marBottom w:val="0"/>
      <w:divBdr>
        <w:top w:val="none" w:sz="0" w:space="0" w:color="auto"/>
        <w:left w:val="none" w:sz="0" w:space="0" w:color="auto"/>
        <w:bottom w:val="none" w:sz="0" w:space="0" w:color="auto"/>
        <w:right w:val="none" w:sz="0" w:space="0" w:color="auto"/>
      </w:divBdr>
    </w:div>
    <w:div w:id="1943878570">
      <w:bodyDiv w:val="1"/>
      <w:marLeft w:val="0"/>
      <w:marRight w:val="0"/>
      <w:marTop w:val="0"/>
      <w:marBottom w:val="0"/>
      <w:divBdr>
        <w:top w:val="none" w:sz="0" w:space="0" w:color="auto"/>
        <w:left w:val="none" w:sz="0" w:space="0" w:color="auto"/>
        <w:bottom w:val="none" w:sz="0" w:space="0" w:color="auto"/>
        <w:right w:val="none" w:sz="0" w:space="0" w:color="auto"/>
      </w:divBdr>
    </w:div>
    <w:div w:id="1955363139">
      <w:bodyDiv w:val="1"/>
      <w:marLeft w:val="0"/>
      <w:marRight w:val="0"/>
      <w:marTop w:val="0"/>
      <w:marBottom w:val="0"/>
      <w:divBdr>
        <w:top w:val="none" w:sz="0" w:space="0" w:color="auto"/>
        <w:left w:val="none" w:sz="0" w:space="0" w:color="auto"/>
        <w:bottom w:val="none" w:sz="0" w:space="0" w:color="auto"/>
        <w:right w:val="none" w:sz="0" w:space="0" w:color="auto"/>
      </w:divBdr>
    </w:div>
    <w:div w:id="1967471642">
      <w:bodyDiv w:val="1"/>
      <w:marLeft w:val="0"/>
      <w:marRight w:val="0"/>
      <w:marTop w:val="0"/>
      <w:marBottom w:val="0"/>
      <w:divBdr>
        <w:top w:val="none" w:sz="0" w:space="0" w:color="auto"/>
        <w:left w:val="none" w:sz="0" w:space="0" w:color="auto"/>
        <w:bottom w:val="none" w:sz="0" w:space="0" w:color="auto"/>
        <w:right w:val="none" w:sz="0" w:space="0" w:color="auto"/>
      </w:divBdr>
    </w:div>
    <w:div w:id="1975794191">
      <w:bodyDiv w:val="1"/>
      <w:marLeft w:val="0"/>
      <w:marRight w:val="0"/>
      <w:marTop w:val="0"/>
      <w:marBottom w:val="0"/>
      <w:divBdr>
        <w:top w:val="none" w:sz="0" w:space="0" w:color="auto"/>
        <w:left w:val="none" w:sz="0" w:space="0" w:color="auto"/>
        <w:bottom w:val="none" w:sz="0" w:space="0" w:color="auto"/>
        <w:right w:val="none" w:sz="0" w:space="0" w:color="auto"/>
      </w:divBdr>
    </w:div>
    <w:div w:id="2022856770">
      <w:bodyDiv w:val="1"/>
      <w:marLeft w:val="0"/>
      <w:marRight w:val="0"/>
      <w:marTop w:val="0"/>
      <w:marBottom w:val="0"/>
      <w:divBdr>
        <w:top w:val="none" w:sz="0" w:space="0" w:color="auto"/>
        <w:left w:val="none" w:sz="0" w:space="0" w:color="auto"/>
        <w:bottom w:val="none" w:sz="0" w:space="0" w:color="auto"/>
        <w:right w:val="none" w:sz="0" w:space="0" w:color="auto"/>
      </w:divBdr>
    </w:div>
    <w:div w:id="2026517108">
      <w:bodyDiv w:val="1"/>
      <w:marLeft w:val="0"/>
      <w:marRight w:val="0"/>
      <w:marTop w:val="0"/>
      <w:marBottom w:val="0"/>
      <w:divBdr>
        <w:top w:val="none" w:sz="0" w:space="0" w:color="auto"/>
        <w:left w:val="none" w:sz="0" w:space="0" w:color="auto"/>
        <w:bottom w:val="none" w:sz="0" w:space="0" w:color="auto"/>
        <w:right w:val="none" w:sz="0" w:space="0" w:color="auto"/>
      </w:divBdr>
    </w:div>
    <w:div w:id="2038235597">
      <w:bodyDiv w:val="1"/>
      <w:marLeft w:val="0"/>
      <w:marRight w:val="0"/>
      <w:marTop w:val="0"/>
      <w:marBottom w:val="0"/>
      <w:divBdr>
        <w:top w:val="none" w:sz="0" w:space="0" w:color="auto"/>
        <w:left w:val="none" w:sz="0" w:space="0" w:color="auto"/>
        <w:bottom w:val="none" w:sz="0" w:space="0" w:color="auto"/>
        <w:right w:val="none" w:sz="0" w:space="0" w:color="auto"/>
      </w:divBdr>
      <w:divsChild>
        <w:div w:id="1186871690">
          <w:marLeft w:val="0"/>
          <w:marRight w:val="0"/>
          <w:marTop w:val="0"/>
          <w:marBottom w:val="0"/>
          <w:divBdr>
            <w:top w:val="none" w:sz="0" w:space="0" w:color="auto"/>
            <w:left w:val="none" w:sz="0" w:space="0" w:color="auto"/>
            <w:bottom w:val="none" w:sz="0" w:space="0" w:color="auto"/>
            <w:right w:val="none" w:sz="0" w:space="0" w:color="auto"/>
          </w:divBdr>
        </w:div>
      </w:divsChild>
    </w:div>
    <w:div w:id="2042705567">
      <w:bodyDiv w:val="1"/>
      <w:marLeft w:val="0"/>
      <w:marRight w:val="0"/>
      <w:marTop w:val="0"/>
      <w:marBottom w:val="0"/>
      <w:divBdr>
        <w:top w:val="none" w:sz="0" w:space="0" w:color="auto"/>
        <w:left w:val="none" w:sz="0" w:space="0" w:color="auto"/>
        <w:bottom w:val="none" w:sz="0" w:space="0" w:color="auto"/>
        <w:right w:val="none" w:sz="0" w:space="0" w:color="auto"/>
      </w:divBdr>
    </w:div>
    <w:div w:id="2044623723">
      <w:bodyDiv w:val="1"/>
      <w:marLeft w:val="0"/>
      <w:marRight w:val="0"/>
      <w:marTop w:val="0"/>
      <w:marBottom w:val="0"/>
      <w:divBdr>
        <w:top w:val="none" w:sz="0" w:space="0" w:color="auto"/>
        <w:left w:val="none" w:sz="0" w:space="0" w:color="auto"/>
        <w:bottom w:val="none" w:sz="0" w:space="0" w:color="auto"/>
        <w:right w:val="none" w:sz="0" w:space="0" w:color="auto"/>
      </w:divBdr>
    </w:div>
    <w:div w:id="2072147298">
      <w:bodyDiv w:val="1"/>
      <w:marLeft w:val="0"/>
      <w:marRight w:val="0"/>
      <w:marTop w:val="0"/>
      <w:marBottom w:val="0"/>
      <w:divBdr>
        <w:top w:val="none" w:sz="0" w:space="0" w:color="auto"/>
        <w:left w:val="none" w:sz="0" w:space="0" w:color="auto"/>
        <w:bottom w:val="none" w:sz="0" w:space="0" w:color="auto"/>
        <w:right w:val="none" w:sz="0" w:space="0" w:color="auto"/>
      </w:divBdr>
    </w:div>
    <w:div w:id="2087263309">
      <w:bodyDiv w:val="1"/>
      <w:marLeft w:val="0"/>
      <w:marRight w:val="0"/>
      <w:marTop w:val="0"/>
      <w:marBottom w:val="0"/>
      <w:divBdr>
        <w:top w:val="none" w:sz="0" w:space="0" w:color="auto"/>
        <w:left w:val="none" w:sz="0" w:space="0" w:color="auto"/>
        <w:bottom w:val="none" w:sz="0" w:space="0" w:color="auto"/>
        <w:right w:val="none" w:sz="0" w:space="0" w:color="auto"/>
      </w:divBdr>
    </w:div>
    <w:div w:id="2121144159">
      <w:bodyDiv w:val="1"/>
      <w:marLeft w:val="0"/>
      <w:marRight w:val="0"/>
      <w:marTop w:val="0"/>
      <w:marBottom w:val="0"/>
      <w:divBdr>
        <w:top w:val="none" w:sz="0" w:space="0" w:color="auto"/>
        <w:left w:val="none" w:sz="0" w:space="0" w:color="auto"/>
        <w:bottom w:val="none" w:sz="0" w:space="0" w:color="auto"/>
        <w:right w:val="none" w:sz="0" w:space="0" w:color="auto"/>
      </w:divBdr>
    </w:div>
    <w:div w:id="2138066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Lim/Library/Group%20Containers/UBF8T346G9.Office/User%20Content.localized/Templates.localized/MP_Template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MP_Template_2018.dotx</Template>
  <TotalTime>14</TotalTime>
  <Pages>4</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Lim</dc:creator>
  <cp:keywords/>
  <dc:description/>
  <cp:lastModifiedBy>Jerry Lim</cp:lastModifiedBy>
  <cp:revision>10</cp:revision>
  <cp:lastPrinted>2023-05-22T00:31:00Z</cp:lastPrinted>
  <dcterms:created xsi:type="dcterms:W3CDTF">2021-11-30T04:54:00Z</dcterms:created>
  <dcterms:modified xsi:type="dcterms:W3CDTF">2024-03-22T02:06:00Z</dcterms:modified>
</cp:coreProperties>
</file>